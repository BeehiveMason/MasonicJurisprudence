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F22661" w14:textId="77777777" w:rsidR="009A26F2" w:rsidRPr="00424CE8" w:rsidRDefault="009A26F2" w:rsidP="00F07CFB">
      <w:pPr>
        <w:spacing w:after="120"/>
        <w:outlineLvl w:val="0"/>
        <w:rPr>
          <w:rFonts w:ascii="Courier New" w:hAnsi="Courier New" w:cs="Courier New"/>
        </w:rPr>
      </w:pPr>
    </w:p>
    <w:p w14:paraId="12E526CB" w14:textId="77777777" w:rsidR="009A26F2" w:rsidRPr="00424CE8" w:rsidRDefault="009A26F2" w:rsidP="00F07CFB">
      <w:pPr>
        <w:spacing w:after="120"/>
        <w:outlineLvl w:val="0"/>
        <w:rPr>
          <w:rFonts w:ascii="Courier New" w:hAnsi="Courier New" w:cs="Courier New"/>
        </w:rPr>
      </w:pPr>
    </w:p>
    <w:p w14:paraId="3BF0E549" w14:textId="77777777" w:rsidR="009A26F2" w:rsidRPr="00424CE8" w:rsidRDefault="009A26F2" w:rsidP="00F07CFB">
      <w:pPr>
        <w:spacing w:after="120"/>
        <w:outlineLvl w:val="0"/>
        <w:rPr>
          <w:rFonts w:ascii="Courier New" w:hAnsi="Courier New" w:cs="Courier New"/>
        </w:rPr>
      </w:pPr>
    </w:p>
    <w:p w14:paraId="401ABCA5" w14:textId="77777777" w:rsidR="009A26F2" w:rsidRPr="00424CE8" w:rsidRDefault="009A26F2" w:rsidP="00F07CFB">
      <w:pPr>
        <w:spacing w:after="120"/>
        <w:outlineLvl w:val="0"/>
        <w:rPr>
          <w:rFonts w:ascii="Courier New" w:hAnsi="Courier New" w:cs="Courier New"/>
        </w:rPr>
      </w:pPr>
    </w:p>
    <w:p w14:paraId="605E997C" w14:textId="77777777" w:rsidR="009A26F2" w:rsidRPr="00424CE8" w:rsidRDefault="009A26F2" w:rsidP="00F07CFB">
      <w:pPr>
        <w:spacing w:after="120"/>
        <w:outlineLvl w:val="0"/>
        <w:rPr>
          <w:rFonts w:ascii="Courier New" w:hAnsi="Courier New" w:cs="Courier New"/>
        </w:rPr>
      </w:pPr>
    </w:p>
    <w:p w14:paraId="48A76772" w14:textId="77777777" w:rsidR="009A26F2" w:rsidRPr="00424CE8" w:rsidRDefault="009A26F2" w:rsidP="00F07CFB">
      <w:pPr>
        <w:spacing w:after="120"/>
        <w:outlineLvl w:val="0"/>
        <w:rPr>
          <w:rFonts w:ascii="Courier New" w:hAnsi="Courier New" w:cs="Courier New"/>
        </w:rPr>
      </w:pPr>
    </w:p>
    <w:p w14:paraId="636C6FF4" w14:textId="77777777" w:rsidR="009A26F2" w:rsidRPr="00424CE8" w:rsidRDefault="009A26F2" w:rsidP="00F07CFB">
      <w:pPr>
        <w:spacing w:after="120"/>
        <w:outlineLvl w:val="0"/>
        <w:rPr>
          <w:rFonts w:ascii="Courier New" w:hAnsi="Courier New" w:cs="Courier New"/>
        </w:rPr>
      </w:pPr>
    </w:p>
    <w:p w14:paraId="444EC20A" w14:textId="77777777" w:rsidR="009A26F2" w:rsidRPr="00424CE8" w:rsidRDefault="009A26F2" w:rsidP="00F07CFB">
      <w:pPr>
        <w:spacing w:after="120"/>
        <w:outlineLvl w:val="0"/>
        <w:rPr>
          <w:rFonts w:ascii="Courier New" w:hAnsi="Courier New" w:cs="Courier New"/>
        </w:rPr>
      </w:pPr>
    </w:p>
    <w:p w14:paraId="178444A5" w14:textId="77777777" w:rsidR="009A26F2" w:rsidRPr="00424CE8" w:rsidRDefault="009A26F2" w:rsidP="00F07CFB">
      <w:pPr>
        <w:spacing w:after="120"/>
        <w:outlineLvl w:val="0"/>
        <w:rPr>
          <w:rFonts w:ascii="Courier New" w:hAnsi="Courier New" w:cs="Courier New"/>
        </w:rPr>
      </w:pPr>
    </w:p>
    <w:p w14:paraId="631E276F" w14:textId="77777777" w:rsidR="009A26F2" w:rsidRPr="00626C73" w:rsidRDefault="009A26F2" w:rsidP="00626C73">
      <w:pPr>
        <w:spacing w:after="120"/>
        <w:jc w:val="center"/>
        <w:outlineLvl w:val="0"/>
        <w:rPr>
          <w:rFonts w:ascii="Courier New" w:hAnsi="Courier New" w:cs="Courier New"/>
          <w:sz w:val="72"/>
          <w:szCs w:val="72"/>
        </w:rPr>
      </w:pPr>
    </w:p>
    <w:p w14:paraId="74E25EEE" w14:textId="484A3D4A" w:rsidR="00B11795" w:rsidRPr="00626C73" w:rsidRDefault="00B11795" w:rsidP="00626C73">
      <w:pPr>
        <w:spacing w:after="120"/>
        <w:jc w:val="center"/>
        <w:outlineLvl w:val="0"/>
        <w:rPr>
          <w:rFonts w:ascii="Courier New" w:hAnsi="Courier New" w:cs="Courier New"/>
          <w:sz w:val="72"/>
          <w:szCs w:val="72"/>
        </w:rPr>
      </w:pPr>
      <w:r w:rsidRPr="00626C73">
        <w:rPr>
          <w:rFonts w:ascii="Courier New" w:hAnsi="Courier New" w:cs="Courier New"/>
          <w:sz w:val="72"/>
          <w:szCs w:val="72"/>
        </w:rPr>
        <w:t>Bylaws of the</w:t>
      </w:r>
    </w:p>
    <w:p w14:paraId="2B60D47C" w14:textId="77777777" w:rsidR="00B11795" w:rsidRPr="00626C73" w:rsidRDefault="00B11795" w:rsidP="00626C73">
      <w:pPr>
        <w:spacing w:after="120"/>
        <w:jc w:val="center"/>
        <w:outlineLvl w:val="0"/>
        <w:rPr>
          <w:rFonts w:ascii="Courier New" w:hAnsi="Courier New" w:cs="Courier New"/>
          <w:sz w:val="72"/>
          <w:szCs w:val="72"/>
        </w:rPr>
      </w:pPr>
      <w:r w:rsidRPr="00626C73">
        <w:rPr>
          <w:rFonts w:ascii="Courier New" w:hAnsi="Courier New" w:cs="Courier New"/>
          <w:sz w:val="72"/>
          <w:szCs w:val="72"/>
        </w:rPr>
        <w:t>Utah Scots Guard</w:t>
      </w:r>
    </w:p>
    <w:p w14:paraId="359985D8" w14:textId="12DCD976" w:rsidR="00B11795" w:rsidRPr="00424CE8" w:rsidRDefault="00B11795" w:rsidP="00F07CFB">
      <w:pPr>
        <w:spacing w:after="120"/>
        <w:outlineLvl w:val="0"/>
        <w:rPr>
          <w:rFonts w:ascii="Courier New" w:hAnsi="Courier New" w:cs="Courier New"/>
        </w:rPr>
      </w:pPr>
    </w:p>
    <w:p w14:paraId="57C8BC84" w14:textId="77777777" w:rsidR="00B11795" w:rsidRPr="00424CE8" w:rsidRDefault="00B11795" w:rsidP="00F07CFB">
      <w:pPr>
        <w:spacing w:after="120"/>
        <w:outlineLvl w:val="0"/>
        <w:rPr>
          <w:rFonts w:ascii="Courier New" w:hAnsi="Courier New" w:cs="Courier New"/>
        </w:rPr>
      </w:pPr>
    </w:p>
    <w:p w14:paraId="03D10620" w14:textId="77777777" w:rsidR="009A26F2" w:rsidRPr="00424CE8" w:rsidRDefault="009A26F2" w:rsidP="00F07CFB">
      <w:pPr>
        <w:spacing w:after="120"/>
        <w:outlineLvl w:val="0"/>
        <w:rPr>
          <w:rFonts w:ascii="Courier New" w:hAnsi="Courier New" w:cs="Courier New"/>
        </w:rPr>
      </w:pPr>
      <w:r w:rsidRPr="00424CE8">
        <w:rPr>
          <w:rFonts w:ascii="Courier New" w:hAnsi="Courier New" w:cs="Courier New"/>
        </w:rPr>
        <w:br w:type="page"/>
      </w:r>
    </w:p>
    <w:p w14:paraId="63287CE2" w14:textId="77777777" w:rsidR="009A26F2" w:rsidRPr="00424CE8" w:rsidRDefault="009A26F2" w:rsidP="00F07CFB">
      <w:pPr>
        <w:spacing w:after="120"/>
        <w:outlineLvl w:val="0"/>
        <w:rPr>
          <w:rFonts w:ascii="Courier New" w:hAnsi="Courier New" w:cs="Courier New"/>
        </w:rPr>
      </w:pPr>
    </w:p>
    <w:p w14:paraId="302C7DBF" w14:textId="77777777" w:rsidR="009A26F2" w:rsidRPr="00424CE8" w:rsidRDefault="009A26F2" w:rsidP="00F07CFB">
      <w:pPr>
        <w:spacing w:after="120"/>
        <w:outlineLvl w:val="0"/>
        <w:rPr>
          <w:rFonts w:ascii="Courier New" w:hAnsi="Courier New" w:cs="Courier New"/>
        </w:rPr>
      </w:pPr>
    </w:p>
    <w:p w14:paraId="0BAD66C7" w14:textId="77777777" w:rsidR="009A26F2" w:rsidRPr="00424CE8" w:rsidRDefault="009A26F2" w:rsidP="00F07CFB">
      <w:pPr>
        <w:spacing w:after="120"/>
        <w:outlineLvl w:val="0"/>
        <w:rPr>
          <w:rFonts w:ascii="Courier New" w:hAnsi="Courier New" w:cs="Courier New"/>
        </w:rPr>
      </w:pPr>
    </w:p>
    <w:p w14:paraId="123B24D6" w14:textId="77777777" w:rsidR="009A26F2" w:rsidRPr="00424CE8" w:rsidRDefault="009A26F2" w:rsidP="00F07CFB">
      <w:pPr>
        <w:spacing w:after="120"/>
        <w:outlineLvl w:val="0"/>
        <w:rPr>
          <w:rFonts w:ascii="Courier New" w:hAnsi="Courier New" w:cs="Courier New"/>
        </w:rPr>
      </w:pPr>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1133"/>
        <w:gridCol w:w="2671"/>
        <w:gridCol w:w="2577"/>
        <w:gridCol w:w="2312"/>
      </w:tblGrid>
      <w:tr w:rsidR="009A26F2" w:rsidRPr="00300870" w14:paraId="22058437" w14:textId="77777777" w:rsidTr="00300870">
        <w:trPr>
          <w:trHeight w:val="820"/>
        </w:trPr>
        <w:tc>
          <w:tcPr>
            <w:tcW w:w="5000" w:type="pct"/>
            <w:gridSpan w:val="5"/>
            <w:tcBorders>
              <w:bottom w:val="single" w:sz="12" w:space="0" w:color="auto"/>
            </w:tcBorders>
            <w:vAlign w:val="bottom"/>
          </w:tcPr>
          <w:p w14:paraId="328B388F" w14:textId="04AC7C0E" w:rsidR="009A26F2" w:rsidRPr="00300870" w:rsidRDefault="009A26F2" w:rsidP="00CF2986">
            <w:pPr>
              <w:spacing w:after="120"/>
              <w:jc w:val="center"/>
              <w:outlineLvl w:val="0"/>
              <w:rPr>
                <w:rFonts w:ascii="Courier New" w:hAnsi="Courier New" w:cs="Courier New"/>
                <w:sz w:val="72"/>
                <w:szCs w:val="72"/>
              </w:rPr>
            </w:pPr>
            <w:r w:rsidRPr="00300870">
              <w:rPr>
                <w:rFonts w:ascii="Courier New" w:hAnsi="Courier New" w:cs="Courier New"/>
                <w:sz w:val="72"/>
                <w:szCs w:val="72"/>
              </w:rPr>
              <w:t>Revision History</w:t>
            </w:r>
          </w:p>
        </w:tc>
      </w:tr>
      <w:tr w:rsidR="009A26F2" w:rsidRPr="00626C73" w14:paraId="557E78AA" w14:textId="77777777" w:rsidTr="00300870">
        <w:trPr>
          <w:trHeight w:val="820"/>
        </w:trPr>
        <w:tc>
          <w:tcPr>
            <w:tcW w:w="649" w:type="pct"/>
            <w:tcBorders>
              <w:top w:val="single" w:sz="12" w:space="0" w:color="auto"/>
              <w:bottom w:val="single" w:sz="12" w:space="0" w:color="auto"/>
            </w:tcBorders>
            <w:vAlign w:val="bottom"/>
          </w:tcPr>
          <w:p w14:paraId="6F6E7676" w14:textId="3558DC05" w:rsidR="009A26F2" w:rsidRPr="00626C73" w:rsidRDefault="009A26F2" w:rsidP="00300870">
            <w:pPr>
              <w:spacing w:after="120"/>
              <w:jc w:val="center"/>
              <w:outlineLvl w:val="0"/>
              <w:rPr>
                <w:rFonts w:ascii="Courier New" w:hAnsi="Courier New" w:cs="Courier New"/>
                <w:sz w:val="20"/>
                <w:szCs w:val="20"/>
              </w:rPr>
            </w:pPr>
            <w:r w:rsidRPr="00626C73">
              <w:rPr>
                <w:rFonts w:ascii="Courier New" w:hAnsi="Courier New" w:cs="Courier New"/>
                <w:sz w:val="20"/>
                <w:szCs w:val="20"/>
              </w:rPr>
              <w:t>9/8/2005.</w:t>
            </w:r>
          </w:p>
        </w:tc>
        <w:tc>
          <w:tcPr>
            <w:tcW w:w="567" w:type="pct"/>
            <w:tcBorders>
              <w:top w:val="single" w:sz="4" w:space="0" w:color="auto"/>
              <w:bottom w:val="single" w:sz="12" w:space="0" w:color="auto"/>
            </w:tcBorders>
            <w:vAlign w:val="bottom"/>
          </w:tcPr>
          <w:p w14:paraId="7BC37C35" w14:textId="1F66D361" w:rsidR="009A26F2" w:rsidRPr="00626C73" w:rsidRDefault="009A26F2" w:rsidP="00300870">
            <w:pPr>
              <w:spacing w:after="120"/>
              <w:jc w:val="center"/>
              <w:outlineLvl w:val="0"/>
              <w:rPr>
                <w:rFonts w:ascii="Courier New" w:hAnsi="Courier New" w:cs="Courier New"/>
                <w:sz w:val="20"/>
                <w:szCs w:val="20"/>
              </w:rPr>
            </w:pPr>
            <w:r w:rsidRPr="00626C73">
              <w:rPr>
                <w:rFonts w:ascii="Courier New" w:hAnsi="Courier New" w:cs="Courier New"/>
                <w:sz w:val="20"/>
                <w:szCs w:val="20"/>
              </w:rPr>
              <w:t>Created</w:t>
            </w:r>
          </w:p>
        </w:tc>
        <w:tc>
          <w:tcPr>
            <w:tcW w:w="1337" w:type="pct"/>
            <w:tcBorders>
              <w:top w:val="single" w:sz="4" w:space="0" w:color="auto"/>
              <w:bottom w:val="single" w:sz="12" w:space="0" w:color="auto"/>
            </w:tcBorders>
            <w:vAlign w:val="bottom"/>
          </w:tcPr>
          <w:p w14:paraId="1580FA76" w14:textId="5ED5A742" w:rsidR="009A26F2" w:rsidRPr="00626C73" w:rsidRDefault="009A26F2" w:rsidP="00300870">
            <w:pPr>
              <w:spacing w:after="120"/>
              <w:jc w:val="center"/>
              <w:outlineLvl w:val="0"/>
              <w:rPr>
                <w:rFonts w:ascii="Courier New" w:hAnsi="Courier New" w:cs="Courier New"/>
                <w:sz w:val="20"/>
                <w:szCs w:val="20"/>
              </w:rPr>
            </w:pPr>
            <w:r w:rsidRPr="00626C73">
              <w:rPr>
                <w:rFonts w:ascii="Courier New" w:hAnsi="Courier New" w:cs="Courier New"/>
                <w:sz w:val="20"/>
                <w:szCs w:val="20"/>
              </w:rPr>
              <w:t>Curtis N. Lancaster,</w:t>
            </w:r>
          </w:p>
        </w:tc>
        <w:tc>
          <w:tcPr>
            <w:tcW w:w="1290" w:type="pct"/>
            <w:tcBorders>
              <w:top w:val="single" w:sz="4" w:space="0" w:color="auto"/>
              <w:bottom w:val="single" w:sz="12" w:space="0" w:color="auto"/>
            </w:tcBorders>
            <w:vAlign w:val="bottom"/>
          </w:tcPr>
          <w:p w14:paraId="1015486D" w14:textId="4987A327" w:rsidR="009A26F2" w:rsidRPr="00626C73" w:rsidRDefault="009A26F2" w:rsidP="00300870">
            <w:pPr>
              <w:spacing w:after="120"/>
              <w:jc w:val="center"/>
              <w:outlineLvl w:val="0"/>
              <w:rPr>
                <w:rFonts w:ascii="Courier New" w:hAnsi="Courier New" w:cs="Courier New"/>
                <w:sz w:val="20"/>
                <w:szCs w:val="20"/>
              </w:rPr>
            </w:pPr>
            <w:r w:rsidRPr="00626C73">
              <w:rPr>
                <w:rFonts w:ascii="Courier New" w:hAnsi="Courier New" w:cs="Courier New"/>
                <w:sz w:val="20"/>
                <w:szCs w:val="20"/>
              </w:rPr>
              <w:t>Ridgely H. Gilmour,</w:t>
            </w:r>
          </w:p>
        </w:tc>
        <w:tc>
          <w:tcPr>
            <w:tcW w:w="1157" w:type="pct"/>
            <w:tcBorders>
              <w:top w:val="single" w:sz="4" w:space="0" w:color="auto"/>
              <w:bottom w:val="single" w:sz="12" w:space="0" w:color="auto"/>
            </w:tcBorders>
            <w:vAlign w:val="bottom"/>
          </w:tcPr>
          <w:p w14:paraId="1B8842FC" w14:textId="78DB3B1B" w:rsidR="009A26F2" w:rsidRPr="00626C73" w:rsidRDefault="009A26F2" w:rsidP="00300870">
            <w:pPr>
              <w:spacing w:after="120"/>
              <w:jc w:val="center"/>
              <w:outlineLvl w:val="0"/>
              <w:rPr>
                <w:rFonts w:ascii="Courier New" w:hAnsi="Courier New" w:cs="Courier New"/>
                <w:sz w:val="20"/>
                <w:szCs w:val="20"/>
              </w:rPr>
            </w:pPr>
            <w:r w:rsidRPr="00626C73">
              <w:rPr>
                <w:rFonts w:ascii="Courier New" w:hAnsi="Courier New" w:cs="Courier New"/>
                <w:sz w:val="20"/>
                <w:szCs w:val="20"/>
              </w:rPr>
              <w:t>Jason A. Mitchell</w:t>
            </w:r>
          </w:p>
        </w:tc>
      </w:tr>
    </w:tbl>
    <w:p w14:paraId="474C313C" w14:textId="77777777" w:rsidR="00B11795" w:rsidRPr="00424CE8" w:rsidRDefault="00B11795" w:rsidP="00F07CFB">
      <w:pPr>
        <w:spacing w:after="120"/>
        <w:outlineLvl w:val="0"/>
        <w:rPr>
          <w:rFonts w:ascii="Courier New" w:hAnsi="Courier New" w:cs="Courier New"/>
        </w:rPr>
      </w:pPr>
    </w:p>
    <w:p w14:paraId="0F4C92E8" w14:textId="77777777" w:rsidR="00B11795" w:rsidRPr="00424CE8" w:rsidRDefault="00B11795" w:rsidP="00F07CFB">
      <w:pPr>
        <w:spacing w:after="120"/>
        <w:outlineLvl w:val="0"/>
        <w:rPr>
          <w:rFonts w:ascii="Courier New" w:hAnsi="Courier New" w:cs="Courier New"/>
        </w:rPr>
      </w:pPr>
    </w:p>
    <w:p w14:paraId="77EA0ACF" w14:textId="77777777" w:rsidR="009A26F2" w:rsidRPr="00424CE8" w:rsidRDefault="009A26F2" w:rsidP="00F07CFB">
      <w:pPr>
        <w:spacing w:after="120"/>
        <w:outlineLvl w:val="0"/>
        <w:rPr>
          <w:rFonts w:ascii="Courier New" w:hAnsi="Courier New" w:cs="Courier New"/>
        </w:rPr>
      </w:pPr>
      <w:r w:rsidRPr="00424CE8">
        <w:rPr>
          <w:rFonts w:ascii="Courier New" w:hAnsi="Courier New" w:cs="Courier New"/>
        </w:rPr>
        <w:br w:type="page"/>
      </w:r>
    </w:p>
    <w:p w14:paraId="4FE9C421" w14:textId="77777777" w:rsidR="00B11795" w:rsidRPr="00424CE8" w:rsidRDefault="00B11795" w:rsidP="00F07CFB">
      <w:pPr>
        <w:spacing w:after="120"/>
        <w:outlineLvl w:val="0"/>
        <w:rPr>
          <w:rFonts w:ascii="Courier New" w:hAnsi="Courier New" w:cs="Courier New"/>
        </w:rPr>
      </w:pPr>
    </w:p>
    <w:p w14:paraId="7AE30E33" w14:textId="77777777" w:rsidR="00147C52" w:rsidRPr="00424CE8" w:rsidRDefault="00147C52" w:rsidP="00F07CFB">
      <w:pPr>
        <w:spacing w:after="120"/>
        <w:outlineLvl w:val="0"/>
        <w:rPr>
          <w:rFonts w:ascii="Courier New" w:hAnsi="Courier New" w:cs="Courier New"/>
        </w:rPr>
        <w:sectPr w:rsidR="00147C52" w:rsidRPr="00424CE8" w:rsidSect="00424CE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605" w:right="1260" w:bottom="274" w:left="990" w:header="720" w:footer="720" w:gutter="0"/>
          <w:cols w:space="720" w:equalWidth="0">
            <w:col w:w="10290"/>
          </w:cols>
          <w:noEndnote/>
          <w:docGrid w:linePitch="299"/>
        </w:sectPr>
      </w:pPr>
    </w:p>
    <w:p w14:paraId="56160D2A" w14:textId="0CDE2920"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"On the battlefield, a Guardsman is the fiercest of warriors and the most benevolent of conquerors."</w:t>
      </w:r>
    </w:p>
    <w:p w14:paraId="2703E2AB" w14:textId="77777777" w:rsidR="00B11795" w:rsidRPr="00424CE8" w:rsidRDefault="00B11795" w:rsidP="00F07CFB">
      <w:pPr>
        <w:spacing w:after="120" w:line="276" w:lineRule="auto"/>
        <w:outlineLvl w:val="0"/>
        <w:rPr>
          <w:rFonts w:ascii="Courier New" w:hAnsi="Courier New" w:cs="Courier New"/>
          <w:b/>
          <w:bCs/>
          <w:sz w:val="24"/>
          <w:szCs w:val="24"/>
          <w:u w:val="single"/>
        </w:rPr>
      </w:pPr>
    </w:p>
    <w:p w14:paraId="5B1B8EDD" w14:textId="26604FBD" w:rsidR="00B11795" w:rsidRPr="00424CE8" w:rsidRDefault="00B11795" w:rsidP="00F07CFB">
      <w:pPr>
        <w:pStyle w:val="ListParagraph"/>
        <w:numPr>
          <w:ilvl w:val="0"/>
          <w:numId w:val="17"/>
        </w:numPr>
        <w:tabs>
          <w:tab w:val="left" w:pos="360"/>
        </w:tabs>
        <w:spacing w:after="120" w:line="276" w:lineRule="auto"/>
        <w:outlineLvl w:val="0"/>
        <w:rPr>
          <w:rFonts w:ascii="Courier New" w:hAnsi="Courier New" w:cs="Courier New"/>
          <w:b/>
          <w:bCs/>
          <w:u w:val="single"/>
        </w:rPr>
      </w:pPr>
      <w:r w:rsidRPr="00424CE8">
        <w:rPr>
          <w:rFonts w:ascii="Courier New" w:hAnsi="Courier New" w:cs="Courier New"/>
          <w:b/>
          <w:bCs/>
          <w:u w:val="single"/>
        </w:rPr>
        <w:t>Constitution</w:t>
      </w:r>
    </w:p>
    <w:p w14:paraId="4B449ED5" w14:textId="77777777" w:rsidR="00B11795" w:rsidRPr="00424CE8" w:rsidRDefault="00B11795" w:rsidP="00F07CFB">
      <w:pPr>
        <w:spacing w:after="120" w:line="276" w:lineRule="auto"/>
        <w:outlineLvl w:val="0"/>
        <w:rPr>
          <w:rFonts w:ascii="Courier New" w:hAnsi="Courier New" w:cs="Courier New"/>
          <w:b/>
          <w:bCs/>
          <w:sz w:val="24"/>
          <w:szCs w:val="24"/>
          <w:u w:val="single"/>
        </w:rPr>
      </w:pPr>
    </w:p>
    <w:p w14:paraId="12B71272" w14:textId="68495D16" w:rsidR="001435FE" w:rsidRPr="00424CE8" w:rsidRDefault="002F2021"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C</w:t>
      </w:r>
      <w:r w:rsidR="00B11795" w:rsidRPr="00424CE8">
        <w:rPr>
          <w:rFonts w:ascii="Courier New" w:hAnsi="Courier New" w:cs="Courier New"/>
          <w:b/>
          <w:bCs/>
          <w:u w:val="single"/>
        </w:rPr>
        <w:t>onstituted</w:t>
      </w:r>
    </w:p>
    <w:p w14:paraId="44CC019E" w14:textId="74C9F1AF" w:rsidR="00B11795" w:rsidRPr="00424CE8" w:rsidRDefault="002F2021"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charter of the</w:t>
      </w:r>
      <w:r w:rsidR="00B11795" w:rsidRPr="00424CE8">
        <w:rPr>
          <w:rFonts w:ascii="Courier New" w:hAnsi="Courier New" w:cs="Courier New"/>
          <w:sz w:val="24"/>
          <w:szCs w:val="24"/>
        </w:rPr>
        <w:t xml:space="preserve"> </w:t>
      </w:r>
      <w:r w:rsidRPr="00424CE8">
        <w:rPr>
          <w:rFonts w:ascii="Courier New" w:hAnsi="Courier New" w:cs="Courier New"/>
          <w:sz w:val="24"/>
          <w:szCs w:val="24"/>
        </w:rPr>
        <w:t>Utah Scots Guard is granted o</w:t>
      </w:r>
      <w:r w:rsidR="00CD1F38">
        <w:rPr>
          <w:rFonts w:ascii="Courier New" w:hAnsi="Courier New" w:cs="Courier New"/>
          <w:sz w:val="24"/>
          <w:szCs w:val="24"/>
        </w:rPr>
        <w:t>n</w:t>
      </w:r>
      <w:r w:rsidR="00B11795" w:rsidRPr="00CD1F38">
        <w:rPr>
          <w:rFonts w:ascii="Courier New" w:hAnsi="Courier New" w:cs="Courier New"/>
          <w:sz w:val="24"/>
          <w:szCs w:val="24"/>
        </w:rPr>
        <w:t xml:space="preserve"> </w:t>
      </w:r>
      <w:r w:rsidR="00263C77">
        <w:rPr>
          <w:rFonts w:ascii="Courier New" w:hAnsi="Courier New" w:cs="Courier New"/>
          <w:sz w:val="24"/>
          <w:szCs w:val="24"/>
        </w:rPr>
        <w:t>____________</w:t>
      </w:r>
      <w:r w:rsidR="006A4EED" w:rsidRPr="00424CE8">
        <w:rPr>
          <w:rFonts w:ascii="Courier New" w:hAnsi="Courier New" w:cs="Courier New"/>
          <w:sz w:val="24"/>
          <w:szCs w:val="24"/>
          <w:u w:val="single"/>
        </w:rPr>
        <w:t>,</w:t>
      </w:r>
      <w:r w:rsidR="006A4EED" w:rsidRPr="00424CE8">
        <w:rPr>
          <w:rFonts w:ascii="Courier New" w:hAnsi="Courier New" w:cs="Courier New"/>
          <w:sz w:val="24"/>
          <w:szCs w:val="24"/>
        </w:rPr>
        <w:t xml:space="preserve"> by</w:t>
      </w:r>
      <w:r w:rsidR="00B11795" w:rsidRPr="00424CE8">
        <w:rPr>
          <w:rFonts w:ascii="Courier New" w:hAnsi="Courier New" w:cs="Courier New"/>
          <w:sz w:val="24"/>
          <w:szCs w:val="24"/>
        </w:rPr>
        <w:t xml:space="preserve"> the</w:t>
      </w:r>
      <w:r w:rsidRPr="00424CE8">
        <w:rPr>
          <w:rFonts w:ascii="Courier New" w:hAnsi="Courier New" w:cs="Courier New"/>
          <w:sz w:val="24"/>
          <w:szCs w:val="24"/>
        </w:rPr>
        <w:t xml:space="preserve"> </w:t>
      </w:r>
      <w:r w:rsidR="00B11795" w:rsidRPr="00424CE8">
        <w:rPr>
          <w:rFonts w:ascii="Courier New" w:hAnsi="Courier New" w:cs="Courier New"/>
          <w:sz w:val="24"/>
          <w:szCs w:val="24"/>
        </w:rPr>
        <w:t>Lieutenant</w:t>
      </w:r>
      <w:r w:rsidRPr="00424CE8">
        <w:rPr>
          <w:rFonts w:ascii="Courier New" w:hAnsi="Courier New" w:cs="Courier New"/>
          <w:sz w:val="24"/>
          <w:szCs w:val="24"/>
        </w:rPr>
        <w:t xml:space="preserve"> </w:t>
      </w:r>
      <w:r w:rsidR="00187670" w:rsidRPr="00424CE8">
        <w:rPr>
          <w:rFonts w:ascii="Courier New" w:hAnsi="Courier New" w:cs="Courier New"/>
          <w:sz w:val="24"/>
          <w:szCs w:val="24"/>
        </w:rPr>
        <w:t>Grand Commander</w:t>
      </w:r>
      <w:r w:rsidRPr="00424CE8">
        <w:rPr>
          <w:rFonts w:ascii="Courier New" w:hAnsi="Courier New" w:cs="Courier New"/>
          <w:sz w:val="24"/>
          <w:szCs w:val="24"/>
        </w:rPr>
        <w:t xml:space="preserve"> </w:t>
      </w:r>
      <w:r w:rsidR="00B11795" w:rsidRPr="00424CE8">
        <w:rPr>
          <w:rFonts w:ascii="Courier New" w:hAnsi="Courier New" w:cs="Courier New"/>
          <w:sz w:val="24"/>
          <w:szCs w:val="24"/>
        </w:rPr>
        <w:t>of</w:t>
      </w:r>
      <w:r w:rsidRPr="00424CE8">
        <w:rPr>
          <w:rFonts w:ascii="Courier New" w:hAnsi="Courier New" w:cs="Courier New"/>
          <w:sz w:val="24"/>
          <w:szCs w:val="24"/>
        </w:rPr>
        <w:t xml:space="preserve"> </w:t>
      </w:r>
      <w:r w:rsidR="00CD1F38" w:rsidRPr="00424CE8">
        <w:rPr>
          <w:rFonts w:ascii="Courier New" w:hAnsi="Courier New" w:cs="Courier New"/>
          <w:sz w:val="24"/>
          <w:szCs w:val="24"/>
        </w:rPr>
        <w:t xml:space="preserve">the </w:t>
      </w:r>
      <w:proofErr w:type="gramStart"/>
      <w:r w:rsidR="00CD1F38" w:rsidRPr="00424CE8">
        <w:rPr>
          <w:rFonts w:ascii="Courier New" w:hAnsi="Courier New" w:cs="Courier New"/>
          <w:sz w:val="24"/>
          <w:szCs w:val="24"/>
        </w:rPr>
        <w:t>Ancient</w:t>
      </w:r>
      <w:r w:rsidR="00B11795" w:rsidRPr="00424CE8">
        <w:rPr>
          <w:rFonts w:ascii="Courier New" w:hAnsi="Courier New" w:cs="Courier New"/>
          <w:sz w:val="24"/>
          <w:szCs w:val="24"/>
        </w:rPr>
        <w:t xml:space="preserve">  &amp;</w:t>
      </w:r>
      <w:proofErr w:type="gramEnd"/>
      <w:r w:rsidR="00B11795" w:rsidRPr="00424CE8">
        <w:rPr>
          <w:rFonts w:ascii="Courier New" w:hAnsi="Courier New" w:cs="Courier New"/>
          <w:sz w:val="24"/>
          <w:szCs w:val="24"/>
        </w:rPr>
        <w:t xml:space="preserve">  Accepted  Scottish  Rite, Southern  Jurisdiction  of the United  States  of  America,  and  Sovereign  Grand</w:t>
      </w:r>
      <w:r w:rsidRPr="00424CE8">
        <w:rPr>
          <w:rFonts w:ascii="Courier New" w:hAnsi="Courier New" w:cs="Courier New"/>
          <w:sz w:val="24"/>
          <w:szCs w:val="24"/>
        </w:rPr>
        <w:t xml:space="preserve"> </w:t>
      </w:r>
      <w:r w:rsidR="004E0E27" w:rsidRPr="00424CE8">
        <w:rPr>
          <w:rFonts w:ascii="Courier New" w:hAnsi="Courier New" w:cs="Courier New"/>
          <w:sz w:val="24"/>
          <w:szCs w:val="24"/>
        </w:rPr>
        <w:t>in</w:t>
      </w:r>
      <w:r w:rsidR="00B11795" w:rsidRPr="00424CE8">
        <w:rPr>
          <w:rFonts w:ascii="Courier New" w:hAnsi="Courier New" w:cs="Courier New"/>
          <w:sz w:val="24"/>
          <w:szCs w:val="24"/>
        </w:rPr>
        <w:t>spector General for the Orient of Utah, Illustrious Curtis N. Lancaster, 33°.</w:t>
      </w:r>
    </w:p>
    <w:p w14:paraId="6166DF71" w14:textId="300BF302"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Guardsmen are hereafter bound to the edicts and regulations of this charter, and the authorities empowered herein.</w:t>
      </w:r>
    </w:p>
    <w:p w14:paraId="5576694B" w14:textId="77777777" w:rsidR="006A4EED" w:rsidRPr="00424CE8" w:rsidRDefault="006A4EED" w:rsidP="00F07CFB">
      <w:pPr>
        <w:spacing w:after="120" w:line="276" w:lineRule="auto"/>
        <w:outlineLvl w:val="0"/>
        <w:rPr>
          <w:rFonts w:ascii="Courier New" w:hAnsi="Courier New" w:cs="Courier New"/>
          <w:sz w:val="24"/>
          <w:szCs w:val="24"/>
        </w:rPr>
      </w:pPr>
    </w:p>
    <w:p w14:paraId="4296D21C" w14:textId="7B7F77C7"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Authority</w:t>
      </w:r>
    </w:p>
    <w:p w14:paraId="2F0750C4" w14:textId="4EBF0E5C"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Utah Scots Guard is </w:t>
      </w:r>
      <w:r w:rsidR="002F2021" w:rsidRPr="00424CE8">
        <w:rPr>
          <w:rFonts w:ascii="Courier New" w:hAnsi="Courier New" w:cs="Courier New"/>
          <w:sz w:val="24"/>
          <w:szCs w:val="24"/>
        </w:rPr>
        <w:t>Constituted and</w:t>
      </w:r>
      <w:r w:rsidRPr="00424CE8">
        <w:rPr>
          <w:rFonts w:ascii="Courier New" w:hAnsi="Courier New" w:cs="Courier New"/>
          <w:sz w:val="24"/>
          <w:szCs w:val="24"/>
        </w:rPr>
        <w:t xml:space="preserve"> authorized to enlist, commission, and advance Guardsmen, to support the Scottish Rite Learning Centers in the· Orient of Utah, and to assist in the Scottish Rite Reunions in the Orient of Utah, and to complete such tasks and </w:t>
      </w:r>
      <w:r w:rsidR="002F2021" w:rsidRPr="00424CE8">
        <w:rPr>
          <w:rFonts w:ascii="Courier New" w:hAnsi="Courier New" w:cs="Courier New"/>
          <w:sz w:val="24"/>
          <w:szCs w:val="24"/>
        </w:rPr>
        <w:t>missions given</w:t>
      </w:r>
      <w:r w:rsidRPr="00424CE8">
        <w:rPr>
          <w:rFonts w:ascii="Courier New" w:hAnsi="Courier New" w:cs="Courier New"/>
          <w:sz w:val="24"/>
          <w:szCs w:val="24"/>
        </w:rPr>
        <w:t xml:space="preserve"> it, by the Sovereign Grand </w:t>
      </w:r>
      <w:r w:rsidR="004E0E27" w:rsidRPr="00424CE8">
        <w:rPr>
          <w:rFonts w:ascii="Courier New" w:hAnsi="Courier New" w:cs="Courier New"/>
          <w:sz w:val="24"/>
          <w:szCs w:val="24"/>
        </w:rPr>
        <w:t>in</w:t>
      </w:r>
      <w:r w:rsidRPr="00424CE8">
        <w:rPr>
          <w:rFonts w:ascii="Courier New" w:hAnsi="Courier New" w:cs="Courier New"/>
          <w:sz w:val="24"/>
          <w:szCs w:val="24"/>
        </w:rPr>
        <w:t>spector General, the Chairman of the Membership Committee, and this Charter.</w:t>
      </w:r>
    </w:p>
    <w:p w14:paraId="46B24BD0" w14:textId="77777777" w:rsidR="00B11795" w:rsidRPr="00424CE8" w:rsidRDefault="00B11795" w:rsidP="00F07CFB">
      <w:pPr>
        <w:spacing w:after="120" w:line="276" w:lineRule="auto"/>
        <w:outlineLvl w:val="0"/>
        <w:rPr>
          <w:rFonts w:ascii="Courier New" w:hAnsi="Courier New" w:cs="Courier New"/>
          <w:sz w:val="24"/>
          <w:szCs w:val="24"/>
        </w:rPr>
      </w:pPr>
    </w:p>
    <w:p w14:paraId="411357E2" w14:textId="337968AF"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Documentation</w:t>
      </w:r>
    </w:p>
    <w:p w14:paraId="1E1F5378" w14:textId="2804FF58"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bylaws of this organization must be signed by the Permanent General, and the Most worshipful Grand Master of Free </w:t>
      </w:r>
      <w:r w:rsidR="002F2021" w:rsidRPr="00424CE8">
        <w:rPr>
          <w:rFonts w:ascii="Courier New" w:hAnsi="Courier New" w:cs="Courier New"/>
          <w:sz w:val="24"/>
          <w:szCs w:val="24"/>
        </w:rPr>
        <w:t>&amp; Accepted</w:t>
      </w:r>
      <w:r w:rsidRPr="00424CE8">
        <w:rPr>
          <w:rFonts w:ascii="Courier New" w:hAnsi="Courier New" w:cs="Courier New"/>
          <w:sz w:val="24"/>
          <w:szCs w:val="24"/>
        </w:rPr>
        <w:t xml:space="preserve"> Masons of Utah. These bylaws may be amended at any time by consensus of the Commandant and the Permanent General, with the acceptance of the Most Worshipful Grand Master of Free &amp; Accepted Masons of Utah.</w:t>
      </w:r>
    </w:p>
    <w:p w14:paraId="32D1D852" w14:textId="77777777" w:rsidR="00B11795" w:rsidRPr="00424CE8" w:rsidRDefault="00B11795" w:rsidP="00F07CFB">
      <w:pPr>
        <w:spacing w:after="120" w:line="276" w:lineRule="auto"/>
        <w:outlineLvl w:val="0"/>
        <w:rPr>
          <w:rFonts w:ascii="Courier New" w:hAnsi="Courier New" w:cs="Courier New"/>
          <w:sz w:val="24"/>
          <w:szCs w:val="24"/>
        </w:rPr>
      </w:pPr>
    </w:p>
    <w:p w14:paraId="254F53BA" w14:textId="77777777" w:rsidR="00B11795" w:rsidRPr="00424CE8" w:rsidRDefault="00B11795" w:rsidP="00F07CFB">
      <w:pPr>
        <w:spacing w:after="120" w:line="276" w:lineRule="auto"/>
        <w:outlineLvl w:val="0"/>
        <w:rPr>
          <w:rFonts w:ascii="Courier New" w:hAnsi="Courier New" w:cs="Courier New"/>
          <w:sz w:val="24"/>
          <w:szCs w:val="24"/>
        </w:rPr>
        <w:sectPr w:rsidR="00B11795" w:rsidRPr="00424CE8" w:rsidSect="00424CE8">
          <w:type w:val="continuous"/>
          <w:pgSz w:w="12240" w:h="15840" w:code="1"/>
          <w:pgMar w:top="605" w:right="1260" w:bottom="274" w:left="990" w:header="720" w:footer="720" w:gutter="0"/>
          <w:cols w:space="720"/>
          <w:noEndnote/>
          <w:docGrid w:linePitch="299"/>
        </w:sectPr>
      </w:pPr>
    </w:p>
    <w:p w14:paraId="6F4BE008" w14:textId="77777777" w:rsidR="00B11795" w:rsidRPr="00424CE8" w:rsidRDefault="00B11795" w:rsidP="00F07CFB">
      <w:pPr>
        <w:spacing w:after="120" w:line="276" w:lineRule="auto"/>
        <w:outlineLvl w:val="0"/>
        <w:rPr>
          <w:rFonts w:ascii="Courier New" w:hAnsi="Courier New" w:cs="Courier New"/>
          <w:sz w:val="24"/>
          <w:szCs w:val="24"/>
        </w:rPr>
      </w:pPr>
    </w:p>
    <w:p w14:paraId="26CB271D" w14:textId="77777777" w:rsidR="001435FE" w:rsidRPr="00424CE8" w:rsidRDefault="001435FE"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br w:type="page"/>
      </w:r>
    </w:p>
    <w:p w14:paraId="6B52F877" w14:textId="7DCBE8F8" w:rsidR="00B11795" w:rsidRPr="00424CE8" w:rsidRDefault="00B11795" w:rsidP="00F07CFB">
      <w:pPr>
        <w:pStyle w:val="ListParagraph"/>
        <w:numPr>
          <w:ilvl w:val="0"/>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Mission and Organization</w:t>
      </w:r>
    </w:p>
    <w:p w14:paraId="6912D3E1" w14:textId="77777777" w:rsidR="00B11795" w:rsidRPr="00424CE8" w:rsidRDefault="00B11795" w:rsidP="00F07CFB">
      <w:pPr>
        <w:spacing w:after="120" w:line="276" w:lineRule="auto"/>
        <w:outlineLvl w:val="0"/>
        <w:rPr>
          <w:rFonts w:ascii="Courier New" w:hAnsi="Courier New" w:cs="Courier New"/>
          <w:b/>
          <w:bCs/>
          <w:sz w:val="24"/>
          <w:szCs w:val="24"/>
          <w:u w:val="single"/>
        </w:rPr>
      </w:pPr>
    </w:p>
    <w:p w14:paraId="0B4668E9" w14:textId="27336D64" w:rsidR="006A4EED"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Mission</w:t>
      </w:r>
    </w:p>
    <w:p w14:paraId="3C079F0D" w14:textId="46FA1FCB" w:rsidR="00B11795" w:rsidRPr="00424CE8" w:rsidRDefault="00B11795" w:rsidP="00F07CFB">
      <w:pPr>
        <w:pStyle w:val="ListParagraph"/>
        <w:numPr>
          <w:ilvl w:val="0"/>
          <w:numId w:val="18"/>
        </w:numPr>
        <w:spacing w:after="120" w:line="276" w:lineRule="auto"/>
        <w:outlineLvl w:val="0"/>
        <w:rPr>
          <w:rFonts w:ascii="Courier New" w:hAnsi="Courier New" w:cs="Courier New"/>
        </w:rPr>
      </w:pPr>
      <w:r w:rsidRPr="00424CE8">
        <w:rPr>
          <w:rFonts w:ascii="Courier New" w:hAnsi="Courier New" w:cs="Courier New"/>
        </w:rPr>
        <w:t>Provide Service, Support and Assistance to the Scottish Rite Learning Centers of Utah in any manner as described or requested by the Scottish Rite Learning Centers, and the abilities</w:t>
      </w:r>
      <w:r w:rsidR="001435FE" w:rsidRPr="00424CE8">
        <w:rPr>
          <w:rFonts w:ascii="Courier New" w:hAnsi="Courier New" w:cs="Courier New"/>
        </w:rPr>
        <w:t xml:space="preserve"> </w:t>
      </w:r>
      <w:r w:rsidRPr="00424CE8">
        <w:rPr>
          <w:rFonts w:ascii="Courier New" w:hAnsi="Courier New" w:cs="Courier New"/>
        </w:rPr>
        <w:t>of the Utah Scots Guard Permit.</w:t>
      </w:r>
    </w:p>
    <w:p w14:paraId="06098EE7" w14:textId="77777777" w:rsidR="00B11795" w:rsidRPr="00424CE8" w:rsidRDefault="00B11795" w:rsidP="00F07CFB">
      <w:pPr>
        <w:pStyle w:val="ListParagraph"/>
        <w:numPr>
          <w:ilvl w:val="0"/>
          <w:numId w:val="18"/>
        </w:numPr>
        <w:spacing w:after="120" w:line="276" w:lineRule="auto"/>
        <w:outlineLvl w:val="0"/>
        <w:rPr>
          <w:rFonts w:ascii="Courier New" w:hAnsi="Courier New" w:cs="Courier New"/>
        </w:rPr>
      </w:pPr>
      <w:r w:rsidRPr="00424CE8">
        <w:rPr>
          <w:rFonts w:ascii="Courier New" w:hAnsi="Courier New" w:cs="Courier New"/>
        </w:rPr>
        <w:t>Provide Ceremonial escorts for all Scottish Rite Dignitaries within the Orient of Utah.</w:t>
      </w:r>
    </w:p>
    <w:p w14:paraId="3C69F93B" w14:textId="3B8D4E2B" w:rsidR="00B11795" w:rsidRPr="00424CE8" w:rsidRDefault="004E0E27" w:rsidP="00F07CFB">
      <w:pPr>
        <w:pStyle w:val="ListParagraph"/>
        <w:numPr>
          <w:ilvl w:val="0"/>
          <w:numId w:val="18"/>
        </w:numPr>
        <w:spacing w:after="120" w:line="276" w:lineRule="auto"/>
        <w:outlineLvl w:val="0"/>
        <w:rPr>
          <w:rFonts w:ascii="Courier New" w:hAnsi="Courier New" w:cs="Courier New"/>
        </w:rPr>
      </w:pPr>
      <w:r w:rsidRPr="00424CE8">
        <w:rPr>
          <w:rFonts w:ascii="Courier New" w:hAnsi="Courier New" w:cs="Courier New"/>
        </w:rPr>
        <w:t>in</w:t>
      </w:r>
      <w:r w:rsidR="00B11795" w:rsidRPr="00424CE8">
        <w:rPr>
          <w:rFonts w:ascii="Courier New" w:hAnsi="Courier New" w:cs="Courier New"/>
        </w:rPr>
        <w:t xml:space="preserve"> coordination with the Class </w:t>
      </w:r>
      <w:r w:rsidR="001435FE" w:rsidRPr="00424CE8">
        <w:rPr>
          <w:rFonts w:ascii="Courier New" w:hAnsi="Courier New" w:cs="Courier New"/>
        </w:rPr>
        <w:t>Committee</w:t>
      </w:r>
      <w:r w:rsidR="00B11795" w:rsidRPr="00424CE8">
        <w:rPr>
          <w:rFonts w:ascii="Courier New" w:hAnsi="Courier New" w:cs="Courier New"/>
        </w:rPr>
        <w:t>, assist with the registration and direction of the Class at Reunions.</w:t>
      </w:r>
    </w:p>
    <w:p w14:paraId="1A400006" w14:textId="12A3165F" w:rsidR="00B11795" w:rsidRPr="00424CE8" w:rsidRDefault="004E0E27" w:rsidP="00F07CFB">
      <w:pPr>
        <w:pStyle w:val="ListParagraph"/>
        <w:numPr>
          <w:ilvl w:val="0"/>
          <w:numId w:val="18"/>
        </w:numPr>
        <w:spacing w:after="120" w:line="276" w:lineRule="auto"/>
        <w:outlineLvl w:val="0"/>
        <w:rPr>
          <w:rFonts w:ascii="Courier New" w:hAnsi="Courier New" w:cs="Courier New"/>
        </w:rPr>
      </w:pPr>
      <w:r w:rsidRPr="00424CE8">
        <w:rPr>
          <w:rFonts w:ascii="Courier New" w:hAnsi="Courier New" w:cs="Courier New"/>
        </w:rPr>
        <w:t>in</w:t>
      </w:r>
      <w:r w:rsidR="00B11795" w:rsidRPr="00424CE8">
        <w:rPr>
          <w:rFonts w:ascii="Courier New" w:hAnsi="Courier New" w:cs="Courier New"/>
        </w:rPr>
        <w:t xml:space="preserve"> coordination with the Director of the Work, provide ceremonial </w:t>
      </w:r>
      <w:r w:rsidR="001435FE" w:rsidRPr="00424CE8">
        <w:rPr>
          <w:rFonts w:ascii="Courier New" w:hAnsi="Courier New" w:cs="Courier New"/>
        </w:rPr>
        <w:t>T</w:t>
      </w:r>
      <w:r w:rsidR="00B11795" w:rsidRPr="00424CE8">
        <w:rPr>
          <w:rFonts w:ascii="Courier New" w:hAnsi="Courier New" w:cs="Courier New"/>
        </w:rPr>
        <w:t>ylers for Reunions.</w:t>
      </w:r>
    </w:p>
    <w:p w14:paraId="50011438" w14:textId="4EA4A173" w:rsidR="00B11795" w:rsidRPr="00424CE8" w:rsidRDefault="00B11795" w:rsidP="00F07CFB">
      <w:pPr>
        <w:pStyle w:val="ListParagraph"/>
        <w:numPr>
          <w:ilvl w:val="0"/>
          <w:numId w:val="18"/>
        </w:numPr>
        <w:spacing w:after="120" w:line="276" w:lineRule="auto"/>
        <w:outlineLvl w:val="0"/>
        <w:rPr>
          <w:rFonts w:ascii="Courier New" w:hAnsi="Courier New" w:cs="Courier New"/>
        </w:rPr>
      </w:pPr>
      <w:r w:rsidRPr="00424CE8">
        <w:rPr>
          <w:rFonts w:ascii="Courier New" w:hAnsi="Courier New" w:cs="Courier New"/>
        </w:rPr>
        <w:t>Assist in arranging the furniture of the Lodge Room for Scottish</w:t>
      </w:r>
      <w:r w:rsidR="001435FE" w:rsidRPr="00424CE8">
        <w:rPr>
          <w:rFonts w:ascii="Courier New" w:hAnsi="Courier New" w:cs="Courier New"/>
        </w:rPr>
        <w:t xml:space="preserve"> </w:t>
      </w:r>
      <w:r w:rsidRPr="00424CE8">
        <w:rPr>
          <w:rFonts w:ascii="Courier New" w:hAnsi="Courier New" w:cs="Courier New"/>
        </w:rPr>
        <w:t>Rite Business Meetings, and to act as Greeters for Business Meetings.</w:t>
      </w:r>
    </w:p>
    <w:p w14:paraId="24033B13" w14:textId="77777777" w:rsidR="00B11795" w:rsidRPr="00424CE8" w:rsidRDefault="00B11795" w:rsidP="00F07CFB">
      <w:pPr>
        <w:pStyle w:val="ListParagraph"/>
        <w:numPr>
          <w:ilvl w:val="0"/>
          <w:numId w:val="18"/>
        </w:numPr>
        <w:spacing w:after="120" w:line="276" w:lineRule="auto"/>
        <w:outlineLvl w:val="0"/>
        <w:rPr>
          <w:rFonts w:ascii="Courier New" w:hAnsi="Courier New" w:cs="Courier New"/>
        </w:rPr>
      </w:pPr>
      <w:r w:rsidRPr="00424CE8">
        <w:rPr>
          <w:rFonts w:ascii="Courier New" w:hAnsi="Courier New" w:cs="Courier New"/>
        </w:rPr>
        <w:t>To build leaders and leadership skills through hands-on experience, and. increasing levels of responsibility.</w:t>
      </w:r>
    </w:p>
    <w:p w14:paraId="6CA189E8" w14:textId="2B3C9B69" w:rsidR="00B11795" w:rsidRPr="00424CE8" w:rsidRDefault="00B11795" w:rsidP="00F07CFB">
      <w:pPr>
        <w:pStyle w:val="ListParagraph"/>
        <w:numPr>
          <w:ilvl w:val="0"/>
          <w:numId w:val="18"/>
        </w:numPr>
        <w:spacing w:after="120" w:line="276" w:lineRule="auto"/>
        <w:outlineLvl w:val="0"/>
        <w:rPr>
          <w:rFonts w:ascii="Courier New" w:hAnsi="Courier New" w:cs="Courier New"/>
        </w:rPr>
      </w:pPr>
      <w:r w:rsidRPr="00424CE8">
        <w:rPr>
          <w:rFonts w:ascii="Courier New" w:hAnsi="Courier New" w:cs="Courier New"/>
        </w:rPr>
        <w:t xml:space="preserve">Perform such other duties as directed by the Permanent General, </w:t>
      </w:r>
      <w:r w:rsidR="00147C52" w:rsidRPr="00424CE8">
        <w:rPr>
          <w:rFonts w:ascii="Courier New" w:hAnsi="Courier New" w:cs="Courier New"/>
        </w:rPr>
        <w:t>C</w:t>
      </w:r>
      <w:r w:rsidRPr="00424CE8">
        <w:rPr>
          <w:rFonts w:ascii="Courier New" w:hAnsi="Courier New" w:cs="Courier New"/>
        </w:rPr>
        <w:t>hairman of the Membership Committee, or the Commandant.</w:t>
      </w:r>
    </w:p>
    <w:p w14:paraId="4F22D938" w14:textId="77777777" w:rsidR="00147C52" w:rsidRPr="00424CE8" w:rsidRDefault="00147C52" w:rsidP="00F07CFB">
      <w:pPr>
        <w:spacing w:after="120" w:line="276" w:lineRule="auto"/>
        <w:outlineLvl w:val="0"/>
        <w:rPr>
          <w:rFonts w:ascii="Courier New" w:hAnsi="Courier New" w:cs="Courier New"/>
          <w:sz w:val="24"/>
          <w:szCs w:val="24"/>
        </w:rPr>
      </w:pPr>
    </w:p>
    <w:p w14:paraId="0C34890A" w14:textId="248DF523" w:rsidR="00B11795" w:rsidRPr="00424CE8" w:rsidRDefault="006A4EED"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 </w:t>
      </w:r>
      <w:r w:rsidR="00B11795" w:rsidRPr="00424CE8">
        <w:rPr>
          <w:rFonts w:ascii="Courier New" w:hAnsi="Courier New" w:cs="Courier New"/>
          <w:b/>
          <w:bCs/>
          <w:u w:val="single"/>
        </w:rPr>
        <w:t>Components of the Utah Scots Guard</w:t>
      </w:r>
    </w:p>
    <w:p w14:paraId="5679EC92" w14:textId="292F6DCA"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Utah Scots Guard, for the Orient of Utah, will be known as the Battalion of</w:t>
      </w:r>
      <w:r w:rsidR="00147C52" w:rsidRPr="00424CE8">
        <w:rPr>
          <w:rFonts w:ascii="Courier New" w:hAnsi="Courier New" w:cs="Courier New"/>
          <w:sz w:val="24"/>
          <w:szCs w:val="24"/>
        </w:rPr>
        <w:t xml:space="preserve"> </w:t>
      </w:r>
      <w:r w:rsidRPr="00424CE8">
        <w:rPr>
          <w:rFonts w:ascii="Courier New" w:hAnsi="Courier New" w:cs="Courier New"/>
          <w:sz w:val="24"/>
          <w:szCs w:val="24"/>
        </w:rPr>
        <w:t>Utah Scots Guard (The Battalion). The Battalion is commanded by the Commandant of the Utah Scots Guard, who has full executive and command authority over all members and bodies of the Battalion. The Commandant reports directly to the</w:t>
      </w:r>
      <w:r w:rsidR="00147C52" w:rsidRPr="00424CE8">
        <w:rPr>
          <w:rFonts w:ascii="Courier New" w:hAnsi="Courier New" w:cs="Courier New"/>
          <w:sz w:val="24"/>
          <w:szCs w:val="24"/>
        </w:rPr>
        <w:t xml:space="preserve"> </w:t>
      </w:r>
      <w:r w:rsidRPr="00424CE8">
        <w:rPr>
          <w:rFonts w:ascii="Courier New" w:hAnsi="Courier New" w:cs="Courier New"/>
          <w:sz w:val="24"/>
          <w:szCs w:val="24"/>
        </w:rPr>
        <w:t>Chairman of the Membership Committee for the Orient of Utah, and indirectly to the Permanent General of the Utah Scots Guard.</w:t>
      </w:r>
    </w:p>
    <w:p w14:paraId="5E07F98E" w14:textId="1B93953C" w:rsidR="00147C52" w:rsidRPr="00424CE8" w:rsidRDefault="00147C52"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br w:type="page"/>
      </w:r>
    </w:p>
    <w:p w14:paraId="07D0D0C7" w14:textId="77777777" w:rsidR="00B11795" w:rsidRPr="00424CE8" w:rsidRDefault="00B11795" w:rsidP="00F07CFB">
      <w:pPr>
        <w:spacing w:after="120" w:line="276" w:lineRule="auto"/>
        <w:outlineLvl w:val="0"/>
        <w:rPr>
          <w:rFonts w:ascii="Courier New" w:hAnsi="Courier New" w:cs="Courier New"/>
          <w:sz w:val="24"/>
          <w:szCs w:val="24"/>
        </w:rPr>
      </w:pPr>
    </w:p>
    <w:p w14:paraId="72FD9393" w14:textId="32B35BB2" w:rsidR="00B11795" w:rsidRPr="00424CE8" w:rsidRDefault="006A4EED" w:rsidP="00F07CFB">
      <w:pPr>
        <w:pStyle w:val="ListParagraph"/>
        <w:numPr>
          <w:ilvl w:val="0"/>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C</w:t>
      </w:r>
      <w:r w:rsidR="00B11795" w:rsidRPr="00424CE8">
        <w:rPr>
          <w:rFonts w:ascii="Courier New" w:hAnsi="Courier New" w:cs="Courier New"/>
          <w:b/>
          <w:bCs/>
          <w:u w:val="single"/>
        </w:rPr>
        <w:t>ustoms and Courtesies</w:t>
      </w:r>
    </w:p>
    <w:p w14:paraId="4D296C06" w14:textId="00BA767A" w:rsidR="00B11795" w:rsidRPr="00424CE8" w:rsidRDefault="006A4EED"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Saluting</w:t>
      </w:r>
    </w:p>
    <w:p w14:paraId="492200AA" w14:textId="6A466BF9" w:rsidR="00B11795" w:rsidRPr="00424CE8" w:rsidRDefault="006A4EED"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While</w:t>
      </w:r>
      <w:r w:rsidR="00B11795" w:rsidRPr="00424CE8">
        <w:rPr>
          <w:rFonts w:ascii="Courier New" w:hAnsi="Courier New" w:cs="Courier New"/>
          <w:sz w:val="24"/>
          <w:szCs w:val="24"/>
        </w:rPr>
        <w:t xml:space="preserve"> </w:t>
      </w:r>
      <w:r w:rsidRPr="00424CE8">
        <w:rPr>
          <w:rFonts w:ascii="Courier New" w:hAnsi="Courier New" w:cs="Courier New"/>
          <w:sz w:val="24"/>
          <w:szCs w:val="24"/>
        </w:rPr>
        <w:t>i</w:t>
      </w:r>
      <w:r w:rsidR="00B11795" w:rsidRPr="00424CE8">
        <w:rPr>
          <w:rFonts w:ascii="Courier New" w:hAnsi="Courier New" w:cs="Courier New"/>
          <w:sz w:val="24"/>
          <w:szCs w:val="24"/>
        </w:rPr>
        <w:t xml:space="preserve">n Uniform, members of </w:t>
      </w:r>
      <w:r w:rsidRPr="00424CE8">
        <w:rPr>
          <w:rFonts w:ascii="Courier New" w:hAnsi="Courier New" w:cs="Courier New"/>
          <w:sz w:val="24"/>
          <w:szCs w:val="24"/>
        </w:rPr>
        <w:t>Utah</w:t>
      </w:r>
      <w:r w:rsidR="00B11795" w:rsidRPr="00424CE8">
        <w:rPr>
          <w:rFonts w:ascii="Courier New" w:hAnsi="Courier New" w:cs="Courier New"/>
          <w:sz w:val="24"/>
          <w:szCs w:val="24"/>
        </w:rPr>
        <w:t xml:space="preserve"> Scots Guard are required to render a salute to all Officers of the </w:t>
      </w:r>
      <w:r w:rsidRPr="00424CE8">
        <w:rPr>
          <w:rFonts w:ascii="Courier New" w:hAnsi="Courier New" w:cs="Courier New"/>
          <w:sz w:val="24"/>
          <w:szCs w:val="24"/>
        </w:rPr>
        <w:t>Utah</w:t>
      </w:r>
      <w:r w:rsidR="00B11795" w:rsidRPr="00424CE8">
        <w:rPr>
          <w:rFonts w:ascii="Courier New" w:hAnsi="Courier New" w:cs="Courier New"/>
          <w:sz w:val="24"/>
          <w:szCs w:val="24"/>
        </w:rPr>
        <w:t xml:space="preserve"> Scots </w:t>
      </w:r>
      <w:r w:rsidRPr="00424CE8">
        <w:rPr>
          <w:rFonts w:ascii="Courier New" w:hAnsi="Courier New" w:cs="Courier New"/>
          <w:sz w:val="24"/>
          <w:szCs w:val="24"/>
        </w:rPr>
        <w:t>Guard, any</w:t>
      </w:r>
      <w:r w:rsidR="00B11795" w:rsidRPr="00424CE8">
        <w:rPr>
          <w:rFonts w:ascii="Courier New" w:hAnsi="Courier New" w:cs="Courier New"/>
          <w:sz w:val="24"/>
          <w:szCs w:val="24"/>
        </w:rPr>
        <w:t xml:space="preserve"> </w:t>
      </w:r>
      <w:r w:rsidRPr="00424CE8">
        <w:rPr>
          <w:rFonts w:ascii="Courier New" w:hAnsi="Courier New" w:cs="Courier New"/>
          <w:sz w:val="24"/>
          <w:szCs w:val="24"/>
        </w:rPr>
        <w:t>Sovereign</w:t>
      </w:r>
      <w:r w:rsidR="00B11795" w:rsidRPr="00424CE8">
        <w:rPr>
          <w:rFonts w:ascii="Courier New" w:hAnsi="Courier New" w:cs="Courier New"/>
          <w:sz w:val="24"/>
          <w:szCs w:val="24"/>
        </w:rPr>
        <w:t xml:space="preserve"> Grand </w:t>
      </w:r>
      <w:r w:rsidR="004E0E27" w:rsidRPr="00424CE8">
        <w:rPr>
          <w:rFonts w:ascii="Courier New" w:hAnsi="Courier New" w:cs="Courier New"/>
          <w:sz w:val="24"/>
          <w:szCs w:val="24"/>
        </w:rPr>
        <w:t>in</w:t>
      </w:r>
      <w:r w:rsidR="00B11795" w:rsidRPr="00424CE8">
        <w:rPr>
          <w:rFonts w:ascii="Courier New" w:hAnsi="Courier New" w:cs="Courier New"/>
          <w:sz w:val="24"/>
          <w:szCs w:val="24"/>
        </w:rPr>
        <w:t>spector General, Visiting Dignitaries, Offices &amp;. Ensigns that Require a Salute, and all Grand</w:t>
      </w:r>
      <w:r w:rsidRPr="00424CE8">
        <w:rPr>
          <w:rFonts w:ascii="Courier New" w:hAnsi="Courier New" w:cs="Courier New"/>
          <w:sz w:val="24"/>
          <w:szCs w:val="24"/>
        </w:rPr>
        <w:t xml:space="preserve"> Masters</w:t>
      </w:r>
      <w:r w:rsidR="00B11795" w:rsidRPr="00424CE8">
        <w:rPr>
          <w:rFonts w:ascii="Courier New" w:hAnsi="Courier New" w:cs="Courier New"/>
          <w:sz w:val="24"/>
          <w:szCs w:val="24"/>
        </w:rPr>
        <w:t xml:space="preserve"> of Freemasons.</w:t>
      </w:r>
    </w:p>
    <w:p w14:paraId="0BF1FF45" w14:textId="77777777" w:rsidR="006A4EED" w:rsidRPr="00424CE8" w:rsidRDefault="006A4EED" w:rsidP="00F07CFB">
      <w:pPr>
        <w:spacing w:after="120" w:line="276" w:lineRule="auto"/>
        <w:outlineLvl w:val="0"/>
        <w:rPr>
          <w:rFonts w:ascii="Courier New" w:hAnsi="Courier New" w:cs="Courier New"/>
          <w:sz w:val="24"/>
          <w:szCs w:val="24"/>
        </w:rPr>
      </w:pPr>
    </w:p>
    <w:p w14:paraId="38805579" w14:textId="2960D4CA"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Colors &amp; </w:t>
      </w:r>
      <w:r w:rsidR="006A4EED" w:rsidRPr="00424CE8">
        <w:rPr>
          <w:rFonts w:ascii="Courier New" w:hAnsi="Courier New" w:cs="Courier New"/>
          <w:b/>
          <w:bCs/>
          <w:u w:val="single"/>
        </w:rPr>
        <w:t>S</w:t>
      </w:r>
      <w:r w:rsidRPr="00424CE8">
        <w:rPr>
          <w:rFonts w:ascii="Courier New" w:hAnsi="Courier New" w:cs="Courier New"/>
          <w:b/>
          <w:bCs/>
          <w:u w:val="single"/>
        </w:rPr>
        <w:t>tandards</w:t>
      </w:r>
    </w:p>
    <w:p w14:paraId="11557C46" w14:textId="3351E936"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colors of T</w:t>
      </w:r>
      <w:r w:rsidR="006A4EED" w:rsidRPr="00424CE8">
        <w:rPr>
          <w:rFonts w:ascii="Courier New" w:hAnsi="Courier New" w:cs="Courier New"/>
          <w:sz w:val="24"/>
          <w:szCs w:val="24"/>
        </w:rPr>
        <w:t>h</w:t>
      </w:r>
      <w:r w:rsidRPr="00424CE8">
        <w:rPr>
          <w:rFonts w:ascii="Courier New" w:hAnsi="Courier New" w:cs="Courier New"/>
          <w:sz w:val="24"/>
          <w:szCs w:val="24"/>
        </w:rPr>
        <w:t xml:space="preserve">e Battalion are </w:t>
      </w:r>
      <w:r w:rsidR="006A4EED" w:rsidRPr="00424CE8">
        <w:rPr>
          <w:rFonts w:ascii="Courier New" w:hAnsi="Courier New" w:cs="Courier New"/>
          <w:sz w:val="24"/>
          <w:szCs w:val="24"/>
        </w:rPr>
        <w:t>described</w:t>
      </w:r>
      <w:r w:rsidRPr="00424CE8">
        <w:rPr>
          <w:rFonts w:ascii="Courier New" w:hAnsi="Courier New" w:cs="Courier New"/>
          <w:sz w:val="24"/>
          <w:szCs w:val="24"/>
        </w:rPr>
        <w:t xml:space="preserve"> and outlined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Book of Words</w:t>
      </w:r>
      <w:r w:rsidR="006A4EED" w:rsidRPr="00424CE8">
        <w:rPr>
          <w:rFonts w:ascii="Courier New" w:hAnsi="Courier New" w:cs="Courier New"/>
          <w:sz w:val="24"/>
          <w:szCs w:val="24"/>
        </w:rPr>
        <w:t xml:space="preserve"> </w:t>
      </w:r>
      <w:r w:rsidRPr="00424CE8">
        <w:rPr>
          <w:rFonts w:ascii="Courier New" w:hAnsi="Courier New" w:cs="Courier New"/>
          <w:sz w:val="24"/>
          <w:szCs w:val="24"/>
        </w:rPr>
        <w:t>and Forms.</w:t>
      </w:r>
    </w:p>
    <w:p w14:paraId="178D3AA9" w14:textId="77777777" w:rsidR="00B11795" w:rsidRPr="00424CE8" w:rsidRDefault="00B11795" w:rsidP="00F07CFB">
      <w:pPr>
        <w:spacing w:after="120" w:line="276" w:lineRule="auto"/>
        <w:outlineLvl w:val="0"/>
        <w:rPr>
          <w:rFonts w:ascii="Courier New" w:hAnsi="Courier New" w:cs="Courier New"/>
          <w:sz w:val="24"/>
          <w:szCs w:val="24"/>
        </w:rPr>
      </w:pPr>
    </w:p>
    <w:p w14:paraId="201025D6" w14:textId="05814A14"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Mottos &amp; Slogan</w:t>
      </w:r>
    </w:p>
    <w:p w14:paraId="53CB460C" w14:textId="4A98D3AF"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Motto for T</w:t>
      </w:r>
      <w:r w:rsidR="006A4EED" w:rsidRPr="00424CE8">
        <w:rPr>
          <w:rFonts w:ascii="Courier New" w:hAnsi="Courier New" w:cs="Courier New"/>
          <w:sz w:val="24"/>
          <w:szCs w:val="24"/>
        </w:rPr>
        <w:t>h</w:t>
      </w:r>
      <w:r w:rsidRPr="00424CE8">
        <w:rPr>
          <w:rFonts w:ascii="Courier New" w:hAnsi="Courier New" w:cs="Courier New"/>
          <w:sz w:val="24"/>
          <w:szCs w:val="24"/>
        </w:rPr>
        <w:t xml:space="preserve">e Battalion shall be, Deo Duce et </w:t>
      </w:r>
      <w:proofErr w:type="spellStart"/>
      <w:r w:rsidRPr="00424CE8">
        <w:rPr>
          <w:rFonts w:ascii="Courier New" w:hAnsi="Courier New" w:cs="Courier New"/>
          <w:sz w:val="24"/>
          <w:szCs w:val="24"/>
        </w:rPr>
        <w:t>Com</w:t>
      </w:r>
      <w:r w:rsidR="006A4EED" w:rsidRPr="00424CE8">
        <w:rPr>
          <w:rFonts w:ascii="Courier New" w:hAnsi="Courier New" w:cs="Courier New"/>
          <w:sz w:val="24"/>
          <w:szCs w:val="24"/>
        </w:rPr>
        <w:t>i</w:t>
      </w:r>
      <w:r w:rsidRPr="00424CE8">
        <w:rPr>
          <w:rFonts w:ascii="Courier New" w:hAnsi="Courier New" w:cs="Courier New"/>
          <w:sz w:val="24"/>
          <w:szCs w:val="24"/>
        </w:rPr>
        <w:t>tant</w:t>
      </w:r>
      <w:proofErr w:type="spellEnd"/>
      <w:r w:rsidRPr="00424CE8">
        <w:rPr>
          <w:rFonts w:ascii="Courier New" w:hAnsi="Courier New" w:cs="Courier New"/>
          <w:sz w:val="24"/>
          <w:szCs w:val="24"/>
        </w:rPr>
        <w:t xml:space="preserve"> Ferro, </w:t>
      </w:r>
      <w:proofErr w:type="gramStart"/>
      <w:r w:rsidRPr="00424CE8">
        <w:rPr>
          <w:rFonts w:ascii="Courier New" w:hAnsi="Courier New" w:cs="Courier New"/>
          <w:sz w:val="24"/>
          <w:szCs w:val="24"/>
        </w:rPr>
        <w:t>Which</w:t>
      </w:r>
      <w:proofErr w:type="gramEnd"/>
      <w:r w:rsidR="006A4EED" w:rsidRPr="00424CE8">
        <w:rPr>
          <w:rFonts w:ascii="Courier New" w:hAnsi="Courier New" w:cs="Courier New"/>
          <w:sz w:val="24"/>
          <w:szCs w:val="24"/>
        </w:rPr>
        <w:t xml:space="preserve"> </w:t>
      </w:r>
      <w:r w:rsidRPr="00424CE8">
        <w:rPr>
          <w:rFonts w:ascii="Courier New" w:hAnsi="Courier New" w:cs="Courier New"/>
          <w:sz w:val="24"/>
          <w:szCs w:val="24"/>
        </w:rPr>
        <w:t>means, With</w:t>
      </w:r>
      <w:r w:rsidR="006A4EED" w:rsidRPr="00424CE8">
        <w:rPr>
          <w:rFonts w:ascii="Courier New" w:hAnsi="Courier New" w:cs="Courier New"/>
          <w:sz w:val="24"/>
          <w:szCs w:val="24"/>
        </w:rPr>
        <w:t xml:space="preserve"> </w:t>
      </w:r>
      <w:r w:rsidRPr="00424CE8">
        <w:rPr>
          <w:rFonts w:ascii="Courier New" w:hAnsi="Courier New" w:cs="Courier New"/>
          <w:sz w:val="24"/>
          <w:szCs w:val="24"/>
        </w:rPr>
        <w:t xml:space="preserve">God my </w:t>
      </w:r>
      <w:r w:rsidR="006A4EED" w:rsidRPr="00424CE8">
        <w:rPr>
          <w:rFonts w:ascii="Courier New" w:hAnsi="Courier New" w:cs="Courier New"/>
          <w:sz w:val="24"/>
          <w:szCs w:val="24"/>
        </w:rPr>
        <w:t>Guide</w:t>
      </w:r>
      <w:r w:rsidRPr="00424CE8">
        <w:rPr>
          <w:rFonts w:ascii="Courier New" w:hAnsi="Courier New" w:cs="Courier New"/>
          <w:sz w:val="24"/>
          <w:szCs w:val="24"/>
        </w:rPr>
        <w:t>, the Sword my Companion.</w:t>
      </w:r>
    </w:p>
    <w:p w14:paraId="384B2309" w14:textId="77777777" w:rsidR="00B11795" w:rsidRPr="00424CE8" w:rsidRDefault="00B11795" w:rsidP="00F07CFB">
      <w:pPr>
        <w:spacing w:after="120" w:line="276" w:lineRule="auto"/>
        <w:outlineLvl w:val="0"/>
        <w:rPr>
          <w:rFonts w:ascii="Courier New" w:hAnsi="Courier New" w:cs="Courier New"/>
          <w:sz w:val="24"/>
          <w:szCs w:val="24"/>
        </w:rPr>
      </w:pPr>
    </w:p>
    <w:p w14:paraId="35E74961" w14:textId="309B353E" w:rsidR="006A4EED" w:rsidRPr="00424CE8" w:rsidRDefault="006A4EED"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Time</w:t>
      </w:r>
    </w:p>
    <w:p w14:paraId="2E7B80BF" w14:textId="5C584995"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w:t>
      </w:r>
      <w:r w:rsidR="006A4EED" w:rsidRPr="00424CE8">
        <w:rPr>
          <w:rFonts w:ascii="Courier New" w:hAnsi="Courier New" w:cs="Courier New"/>
          <w:sz w:val="24"/>
          <w:szCs w:val="24"/>
        </w:rPr>
        <w:t xml:space="preserve"> start of</w:t>
      </w:r>
      <w:r w:rsidRPr="00424CE8">
        <w:rPr>
          <w:rFonts w:ascii="Courier New" w:hAnsi="Courier New" w:cs="Courier New"/>
          <w:sz w:val="24"/>
          <w:szCs w:val="24"/>
        </w:rPr>
        <w:t xml:space="preserve"> </w:t>
      </w:r>
      <w:r w:rsidR="006A4EED" w:rsidRPr="00424CE8">
        <w:rPr>
          <w:rFonts w:ascii="Courier New" w:hAnsi="Courier New" w:cs="Courier New"/>
          <w:sz w:val="24"/>
          <w:szCs w:val="24"/>
        </w:rPr>
        <w:t xml:space="preserve">the calendar </w:t>
      </w:r>
      <w:r w:rsidR="00840347" w:rsidRPr="00424CE8">
        <w:rPr>
          <w:rFonts w:ascii="Courier New" w:hAnsi="Courier New" w:cs="Courier New"/>
          <w:sz w:val="24"/>
          <w:szCs w:val="24"/>
        </w:rPr>
        <w:t xml:space="preserve">year for </w:t>
      </w:r>
      <w:r w:rsidRPr="00424CE8">
        <w:rPr>
          <w:rFonts w:ascii="Courier New" w:hAnsi="Courier New" w:cs="Courier New"/>
          <w:sz w:val="24"/>
          <w:szCs w:val="24"/>
        </w:rPr>
        <w:t>the</w:t>
      </w:r>
      <w:r w:rsidR="00840347" w:rsidRPr="00424CE8">
        <w:rPr>
          <w:rFonts w:ascii="Courier New" w:hAnsi="Courier New" w:cs="Courier New"/>
          <w:sz w:val="24"/>
          <w:szCs w:val="24"/>
        </w:rPr>
        <w:t xml:space="preserve"> Battalion coincides </w:t>
      </w:r>
      <w:r w:rsidRPr="00424CE8">
        <w:rPr>
          <w:rFonts w:ascii="Courier New" w:hAnsi="Courier New" w:cs="Courier New"/>
          <w:sz w:val="24"/>
          <w:szCs w:val="24"/>
        </w:rPr>
        <w:t>with</w:t>
      </w:r>
      <w:r w:rsidR="00840347" w:rsidRPr="00424CE8">
        <w:rPr>
          <w:rFonts w:ascii="Courier New" w:hAnsi="Courier New" w:cs="Courier New"/>
          <w:sz w:val="24"/>
          <w:szCs w:val="24"/>
        </w:rPr>
        <w:t xml:space="preserve"> </w:t>
      </w:r>
      <w:r w:rsidRPr="00424CE8">
        <w:rPr>
          <w:rFonts w:ascii="Courier New" w:hAnsi="Courier New" w:cs="Courier New"/>
          <w:sz w:val="24"/>
          <w:szCs w:val="24"/>
        </w:rPr>
        <w:t>the</w:t>
      </w:r>
      <w:r w:rsidR="00840347" w:rsidRPr="00424CE8">
        <w:rPr>
          <w:rFonts w:ascii="Courier New" w:hAnsi="Courier New" w:cs="Courier New"/>
          <w:sz w:val="24"/>
          <w:szCs w:val="24"/>
        </w:rPr>
        <w:t xml:space="preserve"> </w:t>
      </w:r>
      <w:r w:rsidRPr="00424CE8">
        <w:rPr>
          <w:rFonts w:ascii="Courier New" w:hAnsi="Courier New" w:cs="Courier New"/>
          <w:sz w:val="24"/>
          <w:szCs w:val="24"/>
        </w:rPr>
        <w:t>Vernal</w:t>
      </w:r>
      <w:r w:rsidR="00840347" w:rsidRPr="00424CE8">
        <w:rPr>
          <w:rFonts w:ascii="Courier New" w:hAnsi="Courier New" w:cs="Courier New"/>
          <w:sz w:val="24"/>
          <w:szCs w:val="24"/>
        </w:rPr>
        <w:t xml:space="preserve"> </w:t>
      </w:r>
      <w:r w:rsidRPr="00424CE8">
        <w:rPr>
          <w:rFonts w:ascii="Courier New" w:hAnsi="Courier New" w:cs="Courier New"/>
          <w:sz w:val="24"/>
          <w:szCs w:val="24"/>
        </w:rPr>
        <w:t xml:space="preserve">Equinox, March </w:t>
      </w:r>
      <w:r w:rsidR="00840347" w:rsidRPr="00424CE8">
        <w:rPr>
          <w:rFonts w:ascii="Courier New" w:hAnsi="Courier New" w:cs="Courier New"/>
          <w:sz w:val="24"/>
          <w:szCs w:val="24"/>
        </w:rPr>
        <w:t xml:space="preserve">21st </w:t>
      </w:r>
      <w:r w:rsidRPr="00424CE8">
        <w:rPr>
          <w:rFonts w:ascii="Courier New" w:hAnsi="Courier New" w:cs="Courier New"/>
          <w:sz w:val="24"/>
          <w:szCs w:val="24"/>
        </w:rPr>
        <w:t xml:space="preserve">      </w:t>
      </w:r>
    </w:p>
    <w:p w14:paraId="5306E465" w14:textId="3A25E29F"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w:t>
      </w:r>
      <w:r w:rsidR="00840347" w:rsidRPr="00424CE8">
        <w:rPr>
          <w:rFonts w:ascii="Courier New" w:hAnsi="Courier New" w:cs="Courier New"/>
          <w:sz w:val="24"/>
          <w:szCs w:val="24"/>
        </w:rPr>
        <w:t>Battalion</w:t>
      </w:r>
      <w:r w:rsidRPr="00424CE8">
        <w:rPr>
          <w:rFonts w:ascii="Courier New" w:hAnsi="Courier New" w:cs="Courier New"/>
          <w:sz w:val="24"/>
          <w:szCs w:val="24"/>
        </w:rPr>
        <w:t xml:space="preserve"> will </w:t>
      </w:r>
      <w:r w:rsidR="00840347" w:rsidRPr="00424CE8">
        <w:rPr>
          <w:rFonts w:ascii="Courier New" w:hAnsi="Courier New" w:cs="Courier New"/>
          <w:sz w:val="24"/>
          <w:szCs w:val="24"/>
        </w:rPr>
        <w:t>utilize</w:t>
      </w:r>
      <w:r w:rsidRPr="00424CE8">
        <w:rPr>
          <w:rFonts w:ascii="Courier New" w:hAnsi="Courier New" w:cs="Courier New"/>
          <w:sz w:val="24"/>
          <w:szCs w:val="24"/>
        </w:rPr>
        <w:t xml:space="preserve"> a </w:t>
      </w:r>
      <w:r w:rsidR="00840347" w:rsidRPr="00424CE8">
        <w:rPr>
          <w:rFonts w:ascii="Courier New" w:hAnsi="Courier New" w:cs="Courier New"/>
          <w:sz w:val="24"/>
          <w:szCs w:val="24"/>
        </w:rPr>
        <w:t>24-Hour</w:t>
      </w:r>
      <w:r w:rsidRPr="00424CE8">
        <w:rPr>
          <w:rFonts w:ascii="Courier New" w:hAnsi="Courier New" w:cs="Courier New"/>
          <w:sz w:val="24"/>
          <w:szCs w:val="24"/>
        </w:rPr>
        <w:t xml:space="preserve"> </w:t>
      </w:r>
      <w:r w:rsidR="00840347" w:rsidRPr="00424CE8">
        <w:rPr>
          <w:rFonts w:ascii="Courier New" w:hAnsi="Courier New" w:cs="Courier New"/>
          <w:sz w:val="24"/>
          <w:szCs w:val="24"/>
        </w:rPr>
        <w:t>cl</w:t>
      </w:r>
      <w:r w:rsidRPr="00424CE8">
        <w:rPr>
          <w:rFonts w:ascii="Courier New" w:hAnsi="Courier New" w:cs="Courier New"/>
          <w:sz w:val="24"/>
          <w:szCs w:val="24"/>
        </w:rPr>
        <w:t>ock.</w:t>
      </w:r>
    </w:p>
    <w:p w14:paraId="75F4515C" w14:textId="14E94560"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w:t>
      </w:r>
      <w:r w:rsidR="00840347" w:rsidRPr="00424CE8">
        <w:rPr>
          <w:rFonts w:ascii="Courier New" w:hAnsi="Courier New" w:cs="Courier New"/>
          <w:sz w:val="24"/>
          <w:szCs w:val="24"/>
        </w:rPr>
        <w:t>official</w:t>
      </w:r>
      <w:r w:rsidRPr="00424CE8">
        <w:rPr>
          <w:rFonts w:ascii="Courier New" w:hAnsi="Courier New" w:cs="Courier New"/>
          <w:sz w:val="24"/>
          <w:szCs w:val="24"/>
        </w:rPr>
        <w:t xml:space="preserve"> time of the </w:t>
      </w:r>
      <w:r w:rsidR="00840347" w:rsidRPr="00424CE8">
        <w:rPr>
          <w:rFonts w:ascii="Courier New" w:hAnsi="Courier New" w:cs="Courier New"/>
          <w:sz w:val="24"/>
          <w:szCs w:val="24"/>
        </w:rPr>
        <w:t>Utah</w:t>
      </w:r>
      <w:r w:rsidRPr="00424CE8">
        <w:rPr>
          <w:rFonts w:ascii="Courier New" w:hAnsi="Courier New" w:cs="Courier New"/>
          <w:sz w:val="24"/>
          <w:szCs w:val="24"/>
        </w:rPr>
        <w:t xml:space="preserve"> Scots Guard </w:t>
      </w:r>
      <w:r w:rsidR="00840347" w:rsidRPr="00424CE8">
        <w:rPr>
          <w:rFonts w:ascii="Courier New" w:hAnsi="Courier New" w:cs="Courier New"/>
          <w:sz w:val="24"/>
          <w:szCs w:val="24"/>
        </w:rPr>
        <w:t>i</w:t>
      </w:r>
      <w:r w:rsidRPr="00424CE8">
        <w:rPr>
          <w:rFonts w:ascii="Courier New" w:hAnsi="Courier New" w:cs="Courier New"/>
          <w:sz w:val="24"/>
          <w:szCs w:val="24"/>
        </w:rPr>
        <w:t xml:space="preserve">s always 10 minutes ahead of the standard local time, I.e. If </w:t>
      </w:r>
      <w:proofErr w:type="gramStart"/>
      <w:r w:rsidRPr="00424CE8">
        <w:rPr>
          <w:rFonts w:ascii="Courier New" w:hAnsi="Courier New" w:cs="Courier New"/>
          <w:sz w:val="24"/>
          <w:szCs w:val="24"/>
        </w:rPr>
        <w:t>an</w:t>
      </w:r>
      <w:proofErr w:type="gramEnd"/>
      <w:r w:rsidRPr="00424CE8">
        <w:rPr>
          <w:rFonts w:ascii="Courier New" w:hAnsi="Courier New" w:cs="Courier New"/>
          <w:sz w:val="24"/>
          <w:szCs w:val="24"/>
        </w:rPr>
        <w:t xml:space="preserve"> Formation </w:t>
      </w:r>
      <w:r w:rsidR="00BD7842" w:rsidRPr="00424CE8">
        <w:rPr>
          <w:rFonts w:ascii="Courier New" w:hAnsi="Courier New" w:cs="Courier New"/>
          <w:sz w:val="24"/>
          <w:szCs w:val="24"/>
        </w:rPr>
        <w:t>is</w:t>
      </w:r>
      <w:r w:rsidRPr="00424CE8">
        <w:rPr>
          <w:rFonts w:ascii="Courier New" w:hAnsi="Courier New" w:cs="Courier New"/>
          <w:sz w:val="24"/>
          <w:szCs w:val="24"/>
        </w:rPr>
        <w:t xml:space="preserve"> scheduled for 1700 hours, </w:t>
      </w:r>
      <w:r w:rsidR="00840347" w:rsidRPr="00424CE8">
        <w:rPr>
          <w:rFonts w:ascii="Courier New" w:hAnsi="Courier New" w:cs="Courier New"/>
          <w:sz w:val="24"/>
          <w:szCs w:val="24"/>
        </w:rPr>
        <w:t>it</w:t>
      </w:r>
      <w:r w:rsidRPr="00424CE8">
        <w:rPr>
          <w:rFonts w:ascii="Courier New" w:hAnsi="Courier New" w:cs="Courier New"/>
          <w:sz w:val="24"/>
          <w:szCs w:val="24"/>
        </w:rPr>
        <w:t xml:space="preserve"> </w:t>
      </w:r>
      <w:r w:rsidR="00840347" w:rsidRPr="00424CE8">
        <w:rPr>
          <w:rFonts w:ascii="Courier New" w:hAnsi="Courier New" w:cs="Courier New"/>
          <w:sz w:val="24"/>
          <w:szCs w:val="24"/>
        </w:rPr>
        <w:t>will</w:t>
      </w:r>
      <w:r w:rsidRPr="00424CE8">
        <w:rPr>
          <w:rFonts w:ascii="Courier New" w:hAnsi="Courier New" w:cs="Courier New"/>
          <w:sz w:val="24"/>
          <w:szCs w:val="24"/>
        </w:rPr>
        <w:t xml:space="preserve"> </w:t>
      </w:r>
      <w:r w:rsidR="00201153" w:rsidRPr="00424CE8">
        <w:rPr>
          <w:rFonts w:ascii="Courier New" w:hAnsi="Courier New" w:cs="Courier New"/>
          <w:sz w:val="24"/>
          <w:szCs w:val="24"/>
        </w:rPr>
        <w:t>in reality</w:t>
      </w:r>
      <w:r w:rsidRPr="00424CE8">
        <w:rPr>
          <w:rFonts w:ascii="Courier New" w:hAnsi="Courier New" w:cs="Courier New"/>
          <w:sz w:val="24"/>
          <w:szCs w:val="24"/>
        </w:rPr>
        <w:t xml:space="preserve"> occur at 1650 hours.</w:t>
      </w:r>
    </w:p>
    <w:p w14:paraId="38E23C79" w14:textId="77777777" w:rsidR="00B11795" w:rsidRPr="00424CE8" w:rsidRDefault="00B11795" w:rsidP="00F07CFB">
      <w:pPr>
        <w:spacing w:after="120" w:line="276" w:lineRule="auto"/>
        <w:outlineLvl w:val="0"/>
        <w:rPr>
          <w:rFonts w:ascii="Courier New" w:hAnsi="Courier New" w:cs="Courier New"/>
          <w:sz w:val="24"/>
          <w:szCs w:val="24"/>
        </w:rPr>
      </w:pPr>
    </w:p>
    <w:p w14:paraId="5A36AE2B" w14:textId="7F50267A" w:rsidR="00B11795" w:rsidRPr="00424CE8" w:rsidRDefault="00840347"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Voting</w:t>
      </w:r>
    </w:p>
    <w:p w14:paraId="7EC49B02" w14:textId="1EBC1206"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All voting, for all bodies of Guardsmen, </w:t>
      </w:r>
      <w:r w:rsidR="00840347" w:rsidRPr="00424CE8">
        <w:rPr>
          <w:rFonts w:ascii="Courier New" w:hAnsi="Courier New" w:cs="Courier New"/>
          <w:sz w:val="24"/>
          <w:szCs w:val="24"/>
        </w:rPr>
        <w:t>i</w:t>
      </w:r>
      <w:r w:rsidRPr="00424CE8">
        <w:rPr>
          <w:rFonts w:ascii="Courier New" w:hAnsi="Courier New" w:cs="Courier New"/>
          <w:sz w:val="24"/>
          <w:szCs w:val="24"/>
        </w:rPr>
        <w:t>s by show of hands. Secret ballots are expressly prohibited.</w:t>
      </w:r>
    </w:p>
    <w:p w14:paraId="577B9170" w14:textId="77777777" w:rsidR="00B11795" w:rsidRPr="00424CE8" w:rsidRDefault="00B11795" w:rsidP="00F07CFB">
      <w:pPr>
        <w:spacing w:after="120" w:line="276" w:lineRule="auto"/>
        <w:outlineLvl w:val="0"/>
        <w:rPr>
          <w:rFonts w:ascii="Courier New" w:hAnsi="Courier New" w:cs="Courier New"/>
          <w:sz w:val="24"/>
          <w:szCs w:val="24"/>
        </w:rPr>
      </w:pPr>
    </w:p>
    <w:p w14:paraId="60446D39" w14:textId="77777777" w:rsidR="00840347" w:rsidRPr="00424CE8" w:rsidRDefault="00840347"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75EC4448" w14:textId="2AF9152A" w:rsidR="00840347" w:rsidRPr="00424CE8" w:rsidRDefault="00B11795" w:rsidP="00F07CFB">
      <w:pPr>
        <w:pStyle w:val="ListParagraph"/>
        <w:numPr>
          <w:ilvl w:val="0"/>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Membership, Rank structure and Advancement</w:t>
      </w:r>
    </w:p>
    <w:p w14:paraId="6B1DC4C0" w14:textId="233A0CFA" w:rsidR="00B11795" w:rsidRPr="00424CE8" w:rsidRDefault="00840347" w:rsidP="00F07CFB">
      <w:pPr>
        <w:pStyle w:val="ListParagraph"/>
        <w:numPr>
          <w:ilvl w:val="1"/>
          <w:numId w:val="17"/>
        </w:numPr>
        <w:spacing w:after="120" w:line="276" w:lineRule="auto"/>
        <w:outlineLvl w:val="0"/>
        <w:rPr>
          <w:rFonts w:ascii="Courier New" w:hAnsi="Courier New" w:cs="Courier New"/>
          <w:b/>
          <w:bCs/>
          <w:u w:val="single"/>
        </w:rPr>
      </w:pPr>
      <w:proofErr w:type="gramStart"/>
      <w:r w:rsidRPr="00424CE8">
        <w:rPr>
          <w:rFonts w:ascii="Courier New" w:hAnsi="Courier New" w:cs="Courier New"/>
          <w:b/>
          <w:bCs/>
          <w:u w:val="single"/>
        </w:rPr>
        <w:t>Entering</w:t>
      </w:r>
      <w:r w:rsidR="00B11795" w:rsidRPr="00424CE8">
        <w:rPr>
          <w:rFonts w:ascii="Courier New" w:hAnsi="Courier New" w:cs="Courier New"/>
          <w:b/>
          <w:bCs/>
          <w:u w:val="single"/>
        </w:rPr>
        <w:t xml:space="preserve"> </w:t>
      </w:r>
      <w:r w:rsidRPr="00424CE8">
        <w:rPr>
          <w:rFonts w:ascii="Courier New" w:hAnsi="Courier New" w:cs="Courier New"/>
          <w:b/>
          <w:bCs/>
          <w:u w:val="single"/>
        </w:rPr>
        <w:t>into</w:t>
      </w:r>
      <w:proofErr w:type="gramEnd"/>
      <w:r w:rsidRPr="00424CE8">
        <w:rPr>
          <w:rFonts w:ascii="Courier New" w:hAnsi="Courier New" w:cs="Courier New"/>
          <w:b/>
          <w:bCs/>
          <w:u w:val="single"/>
        </w:rPr>
        <w:t xml:space="preserve"> the</w:t>
      </w:r>
      <w:r w:rsidR="00B11795" w:rsidRPr="00424CE8">
        <w:rPr>
          <w:rFonts w:ascii="Courier New" w:hAnsi="Courier New" w:cs="Courier New"/>
          <w:b/>
          <w:bCs/>
          <w:u w:val="single"/>
        </w:rPr>
        <w:t xml:space="preserve"> </w:t>
      </w:r>
      <w:r w:rsidRPr="00424CE8">
        <w:rPr>
          <w:rFonts w:ascii="Courier New" w:hAnsi="Courier New" w:cs="Courier New"/>
          <w:b/>
          <w:bCs/>
          <w:u w:val="single"/>
        </w:rPr>
        <w:t>Battalion</w:t>
      </w:r>
    </w:p>
    <w:p w14:paraId="79C938C0" w14:textId="702BA41D"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Membership </w:t>
      </w:r>
      <w:r w:rsidR="00840347" w:rsidRPr="00424CE8">
        <w:rPr>
          <w:rFonts w:ascii="Courier New" w:hAnsi="Courier New" w:cs="Courier New"/>
          <w:sz w:val="24"/>
          <w:szCs w:val="24"/>
        </w:rPr>
        <w:t>i</w:t>
      </w:r>
      <w:r w:rsidRPr="00424CE8">
        <w:rPr>
          <w:rFonts w:ascii="Courier New" w:hAnsi="Courier New" w:cs="Courier New"/>
          <w:sz w:val="24"/>
          <w:szCs w:val="24"/>
        </w:rPr>
        <w:t xml:space="preserve">n the Utah Scots Guard </w:t>
      </w:r>
      <w:r w:rsidR="00BD7842" w:rsidRPr="00424CE8">
        <w:rPr>
          <w:rFonts w:ascii="Courier New" w:hAnsi="Courier New" w:cs="Courier New"/>
          <w:sz w:val="24"/>
          <w:szCs w:val="24"/>
        </w:rPr>
        <w:t>is</w:t>
      </w:r>
      <w:r w:rsidRPr="00424CE8">
        <w:rPr>
          <w:rFonts w:ascii="Courier New" w:hAnsi="Courier New" w:cs="Courier New"/>
          <w:sz w:val="24"/>
          <w:szCs w:val="24"/>
        </w:rPr>
        <w:t xml:space="preserve"> by </w:t>
      </w:r>
      <w:r w:rsidR="004E0E27" w:rsidRPr="00424CE8">
        <w:rPr>
          <w:rFonts w:ascii="Courier New" w:hAnsi="Courier New" w:cs="Courier New"/>
          <w:sz w:val="24"/>
          <w:szCs w:val="24"/>
        </w:rPr>
        <w:t>in</w:t>
      </w:r>
      <w:r w:rsidRPr="00424CE8">
        <w:rPr>
          <w:rFonts w:ascii="Courier New" w:hAnsi="Courier New" w:cs="Courier New"/>
          <w:sz w:val="24"/>
          <w:szCs w:val="24"/>
        </w:rPr>
        <w:t xml:space="preserve">vitation only, though one may announce their </w:t>
      </w:r>
      <w:r w:rsidR="00840347" w:rsidRPr="00424CE8">
        <w:rPr>
          <w:rFonts w:ascii="Courier New" w:hAnsi="Courier New" w:cs="Courier New"/>
          <w:sz w:val="24"/>
          <w:szCs w:val="24"/>
        </w:rPr>
        <w:t>d</w:t>
      </w:r>
      <w:r w:rsidRPr="00424CE8">
        <w:rPr>
          <w:rFonts w:ascii="Courier New" w:hAnsi="Courier New" w:cs="Courier New"/>
          <w:sz w:val="24"/>
          <w:szCs w:val="24"/>
        </w:rPr>
        <w:t xml:space="preserve">esire to become a member without fear of negative outcome. True </w:t>
      </w:r>
      <w:r w:rsidR="00840347" w:rsidRPr="00424CE8">
        <w:rPr>
          <w:rFonts w:ascii="Courier New" w:hAnsi="Courier New" w:cs="Courier New"/>
          <w:sz w:val="24"/>
          <w:szCs w:val="24"/>
        </w:rPr>
        <w:t>application</w:t>
      </w:r>
      <w:r w:rsidRPr="00424CE8">
        <w:rPr>
          <w:rFonts w:ascii="Courier New" w:hAnsi="Courier New" w:cs="Courier New"/>
          <w:sz w:val="24"/>
          <w:szCs w:val="24"/>
        </w:rPr>
        <w:t xml:space="preserve"> for membership shall come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form of dedicated service to Freemasonry, the Ancient and Accepted Scottish Rite, and to all mankind.</w:t>
      </w:r>
    </w:p>
    <w:p w14:paraId="214A32E4" w14:textId="09C18E92" w:rsidR="00B11795" w:rsidRPr="00424CE8" w:rsidRDefault="00840347"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Except where</w:t>
      </w:r>
      <w:r w:rsidR="00B11795" w:rsidRPr="00424CE8">
        <w:rPr>
          <w:rFonts w:ascii="Courier New" w:hAnsi="Courier New" w:cs="Courier New"/>
          <w:sz w:val="24"/>
          <w:szCs w:val="24"/>
        </w:rPr>
        <w:t xml:space="preserve"> otherwise </w:t>
      </w:r>
      <w:r w:rsidRPr="00424CE8">
        <w:rPr>
          <w:rFonts w:ascii="Courier New" w:hAnsi="Courier New" w:cs="Courier New"/>
          <w:sz w:val="24"/>
          <w:szCs w:val="24"/>
        </w:rPr>
        <w:t>outlined</w:t>
      </w:r>
      <w:r w:rsidR="00B11795" w:rsidRPr="00424CE8">
        <w:rPr>
          <w:rFonts w:ascii="Courier New" w:hAnsi="Courier New" w:cs="Courier New"/>
          <w:sz w:val="24"/>
          <w:szCs w:val="24"/>
        </w:rPr>
        <w:t xml:space="preserve"> </w:t>
      </w:r>
      <w:r w:rsidRPr="00424CE8">
        <w:rPr>
          <w:rFonts w:ascii="Courier New" w:hAnsi="Courier New" w:cs="Courier New"/>
          <w:sz w:val="24"/>
          <w:szCs w:val="24"/>
        </w:rPr>
        <w:t>in</w:t>
      </w:r>
      <w:r w:rsidR="00B11795" w:rsidRPr="00424CE8">
        <w:rPr>
          <w:rFonts w:ascii="Courier New" w:hAnsi="Courier New" w:cs="Courier New"/>
          <w:sz w:val="24"/>
          <w:szCs w:val="24"/>
        </w:rPr>
        <w:t xml:space="preserve"> this document for Commissioned Officers, all Masters of the Royal secret entering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to this body </w:t>
      </w:r>
      <w:r w:rsidRPr="00424CE8">
        <w:rPr>
          <w:rFonts w:ascii="Courier New" w:hAnsi="Courier New" w:cs="Courier New"/>
          <w:sz w:val="24"/>
          <w:szCs w:val="24"/>
        </w:rPr>
        <w:t>will</w:t>
      </w:r>
      <w:r w:rsidR="00B11795" w:rsidRPr="00424CE8">
        <w:rPr>
          <w:rFonts w:ascii="Courier New" w:hAnsi="Courier New" w:cs="Courier New"/>
          <w:sz w:val="24"/>
          <w:szCs w:val="24"/>
        </w:rPr>
        <w:t xml:space="preserve"> be </w:t>
      </w:r>
      <w:proofErr w:type="gramStart"/>
      <w:r w:rsidR="00B11795" w:rsidRPr="00424CE8">
        <w:rPr>
          <w:rFonts w:ascii="Courier New" w:hAnsi="Courier New" w:cs="Courier New"/>
          <w:sz w:val="24"/>
          <w:szCs w:val="24"/>
        </w:rPr>
        <w:t>enlisted, and</w:t>
      </w:r>
      <w:proofErr w:type="gramEnd"/>
      <w:r w:rsidR="00B11795" w:rsidRPr="00424CE8">
        <w:rPr>
          <w:rFonts w:ascii="Courier New" w:hAnsi="Courier New" w:cs="Courier New"/>
          <w:sz w:val="24"/>
          <w:szCs w:val="24"/>
        </w:rPr>
        <w:t xml:space="preserve"> start at the lowest enlisted rank.</w:t>
      </w:r>
    </w:p>
    <w:p w14:paraId="2A8BAF7F"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process to become a member follows:</w:t>
      </w:r>
    </w:p>
    <w:p w14:paraId="49DB8EB1" w14:textId="170CD76F"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Any Guardsman may recommend a Master of the Royal secret for admission. Recommendations must be done </w:t>
      </w:r>
      <w:r w:rsidR="004E0E27" w:rsidRPr="00424CE8">
        <w:rPr>
          <w:rFonts w:ascii="Courier New" w:hAnsi="Courier New" w:cs="Courier New"/>
          <w:sz w:val="24"/>
          <w:szCs w:val="24"/>
        </w:rPr>
        <w:t>in</w:t>
      </w:r>
      <w:r w:rsidRPr="00424CE8">
        <w:rPr>
          <w:rFonts w:ascii="Courier New" w:hAnsi="Courier New" w:cs="Courier New"/>
          <w:sz w:val="24"/>
          <w:szCs w:val="24"/>
        </w:rPr>
        <w:t xml:space="preserve"> Formation or by wr1tlng to be read at Formation.</w:t>
      </w:r>
    </w:p>
    <w:p w14:paraId="06FDEF07" w14:textId="77777777" w:rsidR="00B11795" w:rsidRPr="00424CE8" w:rsidRDefault="00B11795" w:rsidP="00F07CFB">
      <w:pPr>
        <w:spacing w:after="120" w:line="276" w:lineRule="auto"/>
        <w:outlineLvl w:val="0"/>
        <w:rPr>
          <w:rFonts w:ascii="Courier New" w:hAnsi="Courier New" w:cs="Courier New"/>
          <w:sz w:val="24"/>
          <w:szCs w:val="24"/>
        </w:rPr>
      </w:pPr>
    </w:p>
    <w:p w14:paraId="3EAE1787" w14:textId="5A231CEA" w:rsidR="00B11795" w:rsidRPr="00424CE8" w:rsidRDefault="00840347" w:rsidP="00F07CFB">
      <w:pPr>
        <w:pStyle w:val="ListParagraph"/>
        <w:numPr>
          <w:ilvl w:val="0"/>
          <w:numId w:val="19"/>
        </w:numPr>
        <w:spacing w:after="120" w:line="276" w:lineRule="auto"/>
        <w:outlineLvl w:val="0"/>
        <w:rPr>
          <w:rFonts w:ascii="Courier New" w:hAnsi="Courier New" w:cs="Courier New"/>
        </w:rPr>
      </w:pPr>
      <w:r w:rsidRPr="00424CE8">
        <w:rPr>
          <w:rFonts w:ascii="Courier New" w:hAnsi="Courier New" w:cs="Courier New"/>
        </w:rPr>
        <w:t>An election</w:t>
      </w:r>
      <w:r w:rsidR="00B11795" w:rsidRPr="00424CE8">
        <w:rPr>
          <w:rFonts w:ascii="Courier New" w:hAnsi="Courier New" w:cs="Courier New"/>
        </w:rPr>
        <w:t xml:space="preserve"> requires that all Temporary Battalion Officers, and· 1/3 </w:t>
      </w:r>
      <w:r w:rsidRPr="00424CE8">
        <w:rPr>
          <w:rFonts w:ascii="Courier New" w:hAnsi="Courier New" w:cs="Courier New"/>
        </w:rPr>
        <w:t>Battalion</w:t>
      </w:r>
      <w:r w:rsidR="00B11795" w:rsidRPr="00424CE8">
        <w:rPr>
          <w:rFonts w:ascii="Courier New" w:hAnsi="Courier New" w:cs="Courier New"/>
        </w:rPr>
        <w:t xml:space="preserve"> personnel with 25 miles of the Formation, be present for It to be considered valid, and binding. The Formation for Election must </w:t>
      </w:r>
      <w:r w:rsidR="00187670" w:rsidRPr="00424CE8">
        <w:rPr>
          <w:rFonts w:ascii="Courier New" w:hAnsi="Courier New" w:cs="Courier New"/>
        </w:rPr>
        <w:t>be communicated</w:t>
      </w:r>
      <w:r w:rsidR="00B11795" w:rsidRPr="00424CE8">
        <w:rPr>
          <w:rFonts w:ascii="Courier New" w:hAnsi="Courier New" w:cs="Courier New"/>
        </w:rPr>
        <w:t xml:space="preserve"> to all Guardsmen at least 30 days </w:t>
      </w:r>
      <w:r w:rsidR="004E0E27" w:rsidRPr="00424CE8">
        <w:rPr>
          <w:rFonts w:ascii="Courier New" w:hAnsi="Courier New" w:cs="Courier New"/>
        </w:rPr>
        <w:t>in</w:t>
      </w:r>
      <w:r w:rsidR="00B11795" w:rsidRPr="00424CE8">
        <w:rPr>
          <w:rFonts w:ascii="Courier New" w:hAnsi="Courier New" w:cs="Courier New"/>
        </w:rPr>
        <w:t xml:space="preserve"> advance of the Formation.</w:t>
      </w:r>
    </w:p>
    <w:p w14:paraId="4482D209" w14:textId="77777777" w:rsidR="00B11795" w:rsidRPr="00424CE8" w:rsidRDefault="00B11795" w:rsidP="00F07CFB">
      <w:pPr>
        <w:pStyle w:val="ListParagraph"/>
        <w:numPr>
          <w:ilvl w:val="0"/>
          <w:numId w:val="21"/>
        </w:numPr>
        <w:spacing w:after="120" w:line="276" w:lineRule="auto"/>
        <w:ind w:left="821"/>
        <w:outlineLvl w:val="0"/>
        <w:rPr>
          <w:rFonts w:ascii="Courier New" w:hAnsi="Courier New" w:cs="Courier New"/>
        </w:rPr>
      </w:pPr>
      <w:r w:rsidRPr="00424CE8">
        <w:rPr>
          <w:rFonts w:ascii="Courier New" w:hAnsi="Courier New" w:cs="Courier New"/>
        </w:rPr>
        <w:t>A negative outcome requires no communication back to the recommender, or the Brother. Nor does It permanently bar a Brother from the Battalion or the Company.</w:t>
      </w:r>
    </w:p>
    <w:p w14:paraId="169E0317" w14:textId="77777777" w:rsidR="00B11795" w:rsidRPr="00424CE8" w:rsidRDefault="00B11795" w:rsidP="00F07CFB">
      <w:pPr>
        <w:pStyle w:val="ListParagraph"/>
        <w:numPr>
          <w:ilvl w:val="0"/>
          <w:numId w:val="21"/>
        </w:numPr>
        <w:spacing w:after="120" w:line="276" w:lineRule="auto"/>
        <w:ind w:left="821"/>
        <w:outlineLvl w:val="0"/>
        <w:rPr>
          <w:rFonts w:ascii="Courier New" w:hAnsi="Courier New" w:cs="Courier New"/>
        </w:rPr>
      </w:pPr>
      <w:r w:rsidRPr="00424CE8">
        <w:rPr>
          <w:rFonts w:ascii="Courier New" w:hAnsi="Courier New" w:cs="Courier New"/>
        </w:rPr>
        <w:t>A successful outcome requires a report to be made to the Company, and to the Brother elected.</w:t>
      </w:r>
    </w:p>
    <w:p w14:paraId="7F7BAA45" w14:textId="068D1054" w:rsidR="00B11795" w:rsidRPr="00424CE8" w:rsidRDefault="00B11795" w:rsidP="00F07CFB">
      <w:pPr>
        <w:pStyle w:val="ListParagraph"/>
        <w:numPr>
          <w:ilvl w:val="0"/>
          <w:numId w:val="19"/>
        </w:numPr>
        <w:spacing w:after="120" w:line="276" w:lineRule="auto"/>
        <w:outlineLvl w:val="0"/>
        <w:rPr>
          <w:rFonts w:ascii="Courier New" w:hAnsi="Courier New" w:cs="Courier New"/>
        </w:rPr>
      </w:pPr>
      <w:r w:rsidRPr="00424CE8">
        <w:rPr>
          <w:rFonts w:ascii="Courier New" w:hAnsi="Courier New" w:cs="Courier New"/>
        </w:rPr>
        <w:t xml:space="preserve">The </w:t>
      </w:r>
      <w:r w:rsidR="00840347" w:rsidRPr="00424CE8">
        <w:rPr>
          <w:rFonts w:ascii="Courier New" w:hAnsi="Courier New" w:cs="Courier New"/>
        </w:rPr>
        <w:t>newly elected</w:t>
      </w:r>
      <w:r w:rsidRPr="00424CE8">
        <w:rPr>
          <w:rFonts w:ascii="Courier New" w:hAnsi="Courier New" w:cs="Courier New"/>
        </w:rPr>
        <w:t xml:space="preserve"> Brother will report for </w:t>
      </w:r>
      <w:r w:rsidR="004E0E27" w:rsidRPr="00424CE8">
        <w:rPr>
          <w:rFonts w:ascii="Courier New" w:hAnsi="Courier New" w:cs="Courier New"/>
        </w:rPr>
        <w:t>duty at</w:t>
      </w:r>
      <w:r w:rsidRPr="00424CE8">
        <w:rPr>
          <w:rFonts w:ascii="Courier New" w:hAnsi="Courier New" w:cs="Courier New"/>
        </w:rPr>
        <w:t xml:space="preserve"> a Formation to be </w:t>
      </w:r>
      <w:r w:rsidR="004E0E27" w:rsidRPr="00424CE8">
        <w:rPr>
          <w:rFonts w:ascii="Courier New" w:hAnsi="Courier New" w:cs="Courier New"/>
        </w:rPr>
        <w:t>in</w:t>
      </w:r>
      <w:r w:rsidRPr="00424CE8">
        <w:rPr>
          <w:rFonts w:ascii="Courier New" w:hAnsi="Courier New" w:cs="Courier New"/>
        </w:rPr>
        <w:t>vested, take his Oath of Service, and</w:t>
      </w:r>
      <w:r w:rsidR="004E0E27" w:rsidRPr="00424CE8">
        <w:rPr>
          <w:rFonts w:ascii="Courier New" w:hAnsi="Courier New" w:cs="Courier New"/>
        </w:rPr>
        <w:t xml:space="preserve"> si</w:t>
      </w:r>
      <w:r w:rsidRPr="00424CE8">
        <w:rPr>
          <w:rFonts w:ascii="Courier New" w:hAnsi="Courier New" w:cs="Courier New"/>
        </w:rPr>
        <w:t>gn the bylaws making him a fully empowered Guardsman.</w:t>
      </w:r>
    </w:p>
    <w:p w14:paraId="46400317" w14:textId="77777777" w:rsidR="00B11795" w:rsidRPr="00424CE8" w:rsidRDefault="00B11795" w:rsidP="00F07CFB">
      <w:pPr>
        <w:spacing w:after="120" w:line="276" w:lineRule="auto"/>
        <w:outlineLvl w:val="0"/>
        <w:rPr>
          <w:rFonts w:ascii="Courier New" w:hAnsi="Courier New" w:cs="Courier New"/>
          <w:sz w:val="24"/>
          <w:szCs w:val="24"/>
        </w:rPr>
      </w:pPr>
    </w:p>
    <w:p w14:paraId="20C36419" w14:textId="3898EF1A"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Retired </w:t>
      </w:r>
      <w:r w:rsidR="004E0E27" w:rsidRPr="00424CE8">
        <w:rPr>
          <w:rFonts w:ascii="Courier New" w:hAnsi="Courier New" w:cs="Courier New"/>
          <w:b/>
          <w:bCs/>
          <w:u w:val="single"/>
        </w:rPr>
        <w:t>Personnel</w:t>
      </w:r>
    </w:p>
    <w:p w14:paraId="77144FD1" w14:textId="1B8DEF8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Officers and Staff Non-commissioned Officers who have honorably discharged their duties, or have retired from service, may continue to use their Ran</w:t>
      </w:r>
      <w:r w:rsidR="004E0E27" w:rsidRPr="00424CE8">
        <w:rPr>
          <w:rFonts w:ascii="Courier New" w:hAnsi="Courier New" w:cs="Courier New"/>
          <w:sz w:val="24"/>
          <w:szCs w:val="24"/>
        </w:rPr>
        <w:t>k and Title</w:t>
      </w:r>
      <w:r w:rsidRPr="00424CE8">
        <w:rPr>
          <w:rFonts w:ascii="Courier New" w:hAnsi="Courier New" w:cs="Courier New"/>
          <w:sz w:val="24"/>
          <w:szCs w:val="24"/>
        </w:rPr>
        <w:t xml:space="preserve"> as desired and may, at proper occasion wear their Uniform.</w:t>
      </w:r>
    </w:p>
    <w:p w14:paraId="19902BD0" w14:textId="245467EF" w:rsidR="004E0E27" w:rsidRPr="00424CE8" w:rsidRDefault="004E0E27" w:rsidP="00556818">
      <w:pPr>
        <w:spacing w:after="120" w:line="276" w:lineRule="auto"/>
        <w:outlineLvl w:val="0"/>
        <w:rPr>
          <w:rFonts w:ascii="Courier New" w:hAnsi="Courier New" w:cs="Courier New"/>
          <w:sz w:val="24"/>
          <w:szCs w:val="24"/>
        </w:rPr>
      </w:pPr>
      <w:r w:rsidRPr="00424CE8">
        <w:rPr>
          <w:rFonts w:ascii="Courier New" w:hAnsi="Courier New" w:cs="Courier New"/>
          <w:sz w:val="24"/>
          <w:szCs w:val="24"/>
        </w:rPr>
        <w:lastRenderedPageBreak/>
        <w:t>Retired Personnel</w:t>
      </w:r>
      <w:r w:rsidR="00B11795" w:rsidRPr="00424CE8">
        <w:rPr>
          <w:rFonts w:ascii="Courier New" w:hAnsi="Courier New" w:cs="Courier New"/>
          <w:sz w:val="24"/>
          <w:szCs w:val="24"/>
        </w:rPr>
        <w:t xml:space="preserve"> may not attend Formations, unless especially </w:t>
      </w:r>
      <w:r w:rsidRPr="00424CE8">
        <w:rPr>
          <w:rFonts w:ascii="Courier New" w:hAnsi="Courier New" w:cs="Courier New"/>
          <w:sz w:val="24"/>
          <w:szCs w:val="24"/>
        </w:rPr>
        <w:t>in</w:t>
      </w:r>
      <w:r w:rsidR="00B11795" w:rsidRPr="00424CE8">
        <w:rPr>
          <w:rFonts w:ascii="Courier New" w:hAnsi="Courier New" w:cs="Courier New"/>
          <w:sz w:val="24"/>
          <w:szCs w:val="24"/>
        </w:rPr>
        <w:t xml:space="preserve">vited, and are never accorded a vote, or </w:t>
      </w:r>
      <w:r w:rsidRPr="00424CE8">
        <w:rPr>
          <w:rFonts w:ascii="Courier New" w:hAnsi="Courier New" w:cs="Courier New"/>
          <w:sz w:val="24"/>
          <w:szCs w:val="24"/>
        </w:rPr>
        <w:t>in</w:t>
      </w:r>
      <w:r w:rsidR="00B11795" w:rsidRPr="00424CE8">
        <w:rPr>
          <w:rFonts w:ascii="Courier New" w:hAnsi="Courier New" w:cs="Courier New"/>
          <w:sz w:val="24"/>
          <w:szCs w:val="24"/>
        </w:rPr>
        <w:t xml:space="preserve"> the case of officers a Salute.</w:t>
      </w:r>
      <w:r w:rsidRPr="00424CE8">
        <w:rPr>
          <w:rFonts w:ascii="Courier New" w:hAnsi="Courier New" w:cs="Courier New"/>
          <w:sz w:val="24"/>
          <w:szCs w:val="24"/>
        </w:rPr>
        <w:br w:type="page"/>
      </w:r>
    </w:p>
    <w:p w14:paraId="3D97ABAF" w14:textId="77777777" w:rsidR="00B11795" w:rsidRPr="00424CE8" w:rsidRDefault="00B11795" w:rsidP="00F07CFB">
      <w:pPr>
        <w:spacing w:after="120" w:line="276" w:lineRule="auto"/>
        <w:outlineLvl w:val="0"/>
        <w:rPr>
          <w:rFonts w:ascii="Courier New" w:hAnsi="Courier New" w:cs="Courier New"/>
          <w:sz w:val="24"/>
          <w:szCs w:val="24"/>
        </w:rPr>
      </w:pPr>
    </w:p>
    <w:p w14:paraId="53ED4E2C" w14:textId="51DCD409" w:rsidR="004E0E27" w:rsidRPr="00424CE8" w:rsidRDefault="004E0E27"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Discharges</w:t>
      </w:r>
    </w:p>
    <w:p w14:paraId="2DA33322" w14:textId="4AA7FF83" w:rsidR="00B11795" w:rsidRPr="00424CE8" w:rsidRDefault="004E0E27"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E</w:t>
      </w:r>
      <w:r w:rsidR="00B11795" w:rsidRPr="00424CE8">
        <w:rPr>
          <w:rFonts w:ascii="Courier New" w:hAnsi="Courier New" w:cs="Courier New"/>
          <w:sz w:val="24"/>
          <w:szCs w:val="24"/>
        </w:rPr>
        <w:t xml:space="preserve">nlisted Personnel who have fulfilled their </w:t>
      </w:r>
      <w:proofErr w:type="gramStart"/>
      <w:r w:rsidR="00B11795" w:rsidRPr="00424CE8">
        <w:rPr>
          <w:rFonts w:ascii="Courier New" w:hAnsi="Courier New" w:cs="Courier New"/>
          <w:sz w:val="24"/>
          <w:szCs w:val="24"/>
        </w:rPr>
        <w:t>duties, and</w:t>
      </w:r>
      <w:proofErr w:type="gramEnd"/>
      <w:r w:rsidR="00B11795" w:rsidRPr="00424CE8">
        <w:rPr>
          <w:rFonts w:ascii="Courier New" w:hAnsi="Courier New" w:cs="Courier New"/>
          <w:sz w:val="24"/>
          <w:szCs w:val="24"/>
        </w:rPr>
        <w:t xml:space="preserve"> have requested to demit from the organization with a favorable opinion of this organization, are to be considered honorably discharged.</w:t>
      </w:r>
    </w:p>
    <w:p w14:paraId="75CE46D2" w14:textId="2C146DA1"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Commissioned Officers who have fulfilled their duties, and have requested not to seek re-</w:t>
      </w:r>
      <w:r w:rsidR="004E0E27" w:rsidRPr="00424CE8">
        <w:rPr>
          <w:rFonts w:ascii="Courier New" w:hAnsi="Courier New" w:cs="Courier New"/>
          <w:sz w:val="24"/>
          <w:szCs w:val="24"/>
        </w:rPr>
        <w:t>commission</w:t>
      </w:r>
      <w:r w:rsidRPr="00424CE8">
        <w:rPr>
          <w:rFonts w:ascii="Courier New" w:hAnsi="Courier New" w:cs="Courier New"/>
          <w:sz w:val="24"/>
          <w:szCs w:val="24"/>
        </w:rPr>
        <w:t>, or have had their Commissions collected, and maintain a favorable opinion of this organization are to be considered honorably discharged.</w:t>
      </w:r>
    </w:p>
    <w:p w14:paraId="13E0225F" w14:textId="6FE78D8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Any Guardsmen that </w:t>
      </w:r>
      <w:proofErr w:type="gramStart"/>
      <w:r w:rsidR="00BD7842" w:rsidRPr="00424CE8">
        <w:rPr>
          <w:rFonts w:ascii="Courier New" w:hAnsi="Courier New" w:cs="Courier New"/>
          <w:sz w:val="24"/>
          <w:szCs w:val="24"/>
        </w:rPr>
        <w:t>is</w:t>
      </w:r>
      <w:proofErr w:type="gramEnd"/>
      <w:r w:rsidRPr="00424CE8">
        <w:rPr>
          <w:rFonts w:ascii="Courier New" w:hAnsi="Courier New" w:cs="Courier New"/>
          <w:sz w:val="24"/>
          <w:szCs w:val="24"/>
        </w:rPr>
        <w:t xml:space="preserve"> found </w:t>
      </w:r>
      <w:r w:rsidR="004E0E27" w:rsidRPr="00424CE8">
        <w:rPr>
          <w:rFonts w:ascii="Courier New" w:hAnsi="Courier New" w:cs="Courier New"/>
          <w:sz w:val="24"/>
          <w:szCs w:val="24"/>
        </w:rPr>
        <w:t>guilty</w:t>
      </w:r>
      <w:r w:rsidRPr="00424CE8">
        <w:rPr>
          <w:rFonts w:ascii="Courier New" w:hAnsi="Courier New" w:cs="Courier New"/>
          <w:sz w:val="24"/>
          <w:szCs w:val="24"/>
        </w:rPr>
        <w:t xml:space="preserve"> of a Masonic offense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Blue Lodge, or the Scottish Rite </w:t>
      </w:r>
      <w:r w:rsidR="00BD7842" w:rsidRPr="00424CE8">
        <w:rPr>
          <w:rFonts w:ascii="Courier New" w:hAnsi="Courier New" w:cs="Courier New"/>
          <w:sz w:val="24"/>
          <w:szCs w:val="24"/>
        </w:rPr>
        <w:t>is</w:t>
      </w:r>
      <w:r w:rsidRPr="00424CE8">
        <w:rPr>
          <w:rFonts w:ascii="Courier New" w:hAnsi="Courier New" w:cs="Courier New"/>
          <w:sz w:val="24"/>
          <w:szCs w:val="24"/>
        </w:rPr>
        <w:t xml:space="preserve"> considered dishonorably discharged.</w:t>
      </w:r>
    </w:p>
    <w:p w14:paraId="68280272" w14:textId="35BEACAB"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Enlisted Personnel who have fulfilled their duties </w:t>
      </w:r>
      <w:r w:rsidR="004E0E27" w:rsidRPr="00424CE8">
        <w:rPr>
          <w:rFonts w:ascii="Courier New" w:hAnsi="Courier New" w:cs="Courier New"/>
          <w:sz w:val="24"/>
          <w:szCs w:val="24"/>
        </w:rPr>
        <w:t>i</w:t>
      </w:r>
      <w:r w:rsidRPr="00424CE8">
        <w:rPr>
          <w:rFonts w:ascii="Courier New" w:hAnsi="Courier New" w:cs="Courier New"/>
          <w:sz w:val="24"/>
          <w:szCs w:val="24"/>
        </w:rPr>
        <w:t xml:space="preserve">n a less than satisfactory </w:t>
      </w:r>
      <w:proofErr w:type="gramStart"/>
      <w:r w:rsidRPr="00424CE8">
        <w:rPr>
          <w:rFonts w:ascii="Courier New" w:hAnsi="Courier New" w:cs="Courier New"/>
          <w:sz w:val="24"/>
          <w:szCs w:val="24"/>
        </w:rPr>
        <w:t>manner, or</w:t>
      </w:r>
      <w:proofErr w:type="gramEnd"/>
      <w:r w:rsidRPr="00424CE8">
        <w:rPr>
          <w:rFonts w:ascii="Courier New" w:hAnsi="Courier New" w:cs="Courier New"/>
          <w:sz w:val="24"/>
          <w:szCs w:val="24"/>
        </w:rPr>
        <w:t xml:space="preserve"> have come to an unfavorable opinion of this organization and have chosen to demit are considered discharged.</w:t>
      </w:r>
      <w:r w:rsidR="004E0E27" w:rsidRPr="00424CE8">
        <w:rPr>
          <w:rFonts w:ascii="Courier New" w:hAnsi="Courier New" w:cs="Courier New"/>
          <w:sz w:val="24"/>
          <w:szCs w:val="24"/>
        </w:rPr>
        <w:t xml:space="preserve"> </w:t>
      </w:r>
    </w:p>
    <w:p w14:paraId="3AD754C9"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Commissioned Officers, who demit from this organization prior to the terms of their Commission (Resigning their Commission) are to be considered discharged.</w:t>
      </w:r>
    </w:p>
    <w:p w14:paraId="71DC8639" w14:textId="77777777" w:rsidR="00B11795" w:rsidRPr="00424CE8" w:rsidRDefault="00B11795" w:rsidP="00F07CFB">
      <w:pPr>
        <w:spacing w:after="120" w:line="276" w:lineRule="auto"/>
        <w:outlineLvl w:val="0"/>
        <w:rPr>
          <w:rFonts w:ascii="Courier New" w:hAnsi="Courier New" w:cs="Courier New"/>
          <w:sz w:val="24"/>
          <w:szCs w:val="24"/>
        </w:rPr>
      </w:pPr>
    </w:p>
    <w:p w14:paraId="3416256E" w14:textId="5E325546"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Commissioned Membership</w:t>
      </w:r>
    </w:p>
    <w:p w14:paraId="50A6B604" w14:textId="3D3B600A"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Commissioned personnel shall be first, a Master of the Royal Secret </w:t>
      </w:r>
      <w:r w:rsidR="004E0E27" w:rsidRPr="00424CE8">
        <w:rPr>
          <w:rFonts w:ascii="Courier New" w:hAnsi="Courier New" w:cs="Courier New"/>
          <w:sz w:val="24"/>
          <w:szCs w:val="24"/>
        </w:rPr>
        <w:t>in</w:t>
      </w:r>
      <w:r w:rsidRPr="00424CE8">
        <w:rPr>
          <w:rFonts w:ascii="Courier New" w:hAnsi="Courier New" w:cs="Courier New"/>
          <w:sz w:val="24"/>
          <w:szCs w:val="24"/>
        </w:rPr>
        <w:t xml:space="preserve"> Good Standing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Orient of Utah, second have sworn allegiance to the Supreme </w:t>
      </w:r>
      <w:r w:rsidR="004E0E27" w:rsidRPr="00424CE8">
        <w:rPr>
          <w:rFonts w:ascii="Courier New" w:hAnsi="Courier New" w:cs="Courier New"/>
          <w:sz w:val="24"/>
          <w:szCs w:val="24"/>
        </w:rPr>
        <w:t>Council</w:t>
      </w:r>
      <w:r w:rsidRPr="00424CE8">
        <w:rPr>
          <w:rFonts w:ascii="Courier New" w:hAnsi="Courier New" w:cs="Courier New"/>
          <w:sz w:val="24"/>
          <w:szCs w:val="24"/>
        </w:rPr>
        <w:t>, the A&amp;ASR, the Scots Guard, and the Principles contain herein.</w:t>
      </w:r>
    </w:p>
    <w:p w14:paraId="1FE25553" w14:textId="4DC492AB"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Officers receive their Commissions from the Permanent General. Commissions are for a term of two-years, after which time Commissions may be renewed. Commissioned personnel </w:t>
      </w:r>
      <w:r w:rsidR="004E0E27" w:rsidRPr="00424CE8">
        <w:rPr>
          <w:rFonts w:ascii="Courier New" w:hAnsi="Courier New" w:cs="Courier New"/>
          <w:sz w:val="24"/>
          <w:szCs w:val="24"/>
        </w:rPr>
        <w:t>will</w:t>
      </w:r>
      <w:r w:rsidRPr="00424CE8">
        <w:rPr>
          <w:rFonts w:ascii="Courier New" w:hAnsi="Courier New" w:cs="Courier New"/>
          <w:sz w:val="24"/>
          <w:szCs w:val="24"/>
        </w:rPr>
        <w:t xml:space="preserve"> be known as Officers, or Commissioned Officers. Commissions are </w:t>
      </w:r>
      <w:r w:rsidR="00BD7842" w:rsidRPr="00424CE8">
        <w:rPr>
          <w:rFonts w:ascii="Courier New" w:hAnsi="Courier New" w:cs="Courier New"/>
          <w:sz w:val="24"/>
          <w:szCs w:val="24"/>
        </w:rPr>
        <w:t>is</w:t>
      </w:r>
      <w:r w:rsidRPr="00424CE8">
        <w:rPr>
          <w:rFonts w:ascii="Courier New" w:hAnsi="Courier New" w:cs="Courier New"/>
          <w:sz w:val="24"/>
          <w:szCs w:val="24"/>
        </w:rPr>
        <w:t>sued at the beginning of the Annual Term for the Battalion.</w:t>
      </w:r>
    </w:p>
    <w:p w14:paraId="3DDCA468" w14:textId="4D7E4C4D"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Generally, the Commandant </w:t>
      </w:r>
      <w:r w:rsidR="004E0E27" w:rsidRPr="00424CE8">
        <w:rPr>
          <w:rFonts w:ascii="Courier New" w:hAnsi="Courier New" w:cs="Courier New"/>
          <w:sz w:val="24"/>
          <w:szCs w:val="24"/>
        </w:rPr>
        <w:t>will</w:t>
      </w:r>
      <w:r w:rsidRPr="00424CE8">
        <w:rPr>
          <w:rFonts w:ascii="Courier New" w:hAnsi="Courier New" w:cs="Courier New"/>
          <w:sz w:val="24"/>
          <w:szCs w:val="24"/>
        </w:rPr>
        <w:t xml:space="preserve"> make recommendations for Commissioning to the Permanent General. The decision to Commission a Master of the Royal Secret </w:t>
      </w:r>
      <w:r w:rsidR="00BD7842" w:rsidRPr="00424CE8">
        <w:rPr>
          <w:rFonts w:ascii="Courier New" w:hAnsi="Courier New" w:cs="Courier New"/>
          <w:sz w:val="24"/>
          <w:szCs w:val="24"/>
        </w:rPr>
        <w:t>is</w:t>
      </w:r>
      <w:r w:rsidRPr="00424CE8">
        <w:rPr>
          <w:rFonts w:ascii="Courier New" w:hAnsi="Courier New" w:cs="Courier New"/>
          <w:sz w:val="24"/>
          <w:szCs w:val="24"/>
        </w:rPr>
        <w:t xml:space="preserve"> the prerogative of Permanent General,</w:t>
      </w:r>
      <w:r w:rsidR="004E0E27" w:rsidRPr="00424CE8">
        <w:rPr>
          <w:rFonts w:ascii="Courier New" w:hAnsi="Courier New" w:cs="Courier New"/>
          <w:sz w:val="24"/>
          <w:szCs w:val="24"/>
        </w:rPr>
        <w:t xml:space="preserve"> </w:t>
      </w:r>
      <w:r w:rsidRPr="00424CE8">
        <w:rPr>
          <w:rFonts w:ascii="Courier New" w:hAnsi="Courier New" w:cs="Courier New"/>
          <w:sz w:val="24"/>
          <w:szCs w:val="24"/>
        </w:rPr>
        <w:t xml:space="preserve">understanding that worthiness for commission must be balanced by a proven ability to lead, </w:t>
      </w:r>
      <w:r w:rsidR="004E0E27" w:rsidRPr="00424CE8">
        <w:rPr>
          <w:rFonts w:ascii="Courier New" w:hAnsi="Courier New" w:cs="Courier New"/>
          <w:sz w:val="24"/>
          <w:szCs w:val="24"/>
        </w:rPr>
        <w:t>organize,</w:t>
      </w:r>
      <w:r w:rsidRPr="00424CE8">
        <w:rPr>
          <w:rFonts w:ascii="Courier New" w:hAnsi="Courier New" w:cs="Courier New"/>
          <w:sz w:val="24"/>
          <w:szCs w:val="24"/>
        </w:rPr>
        <w:t xml:space="preserve"> and motivate groups of people, and a demonstrated </w:t>
      </w:r>
      <w:r w:rsidR="004E0E27" w:rsidRPr="00424CE8">
        <w:rPr>
          <w:rFonts w:ascii="Courier New" w:hAnsi="Courier New" w:cs="Courier New"/>
          <w:sz w:val="24"/>
          <w:szCs w:val="24"/>
        </w:rPr>
        <w:t>willingness</w:t>
      </w:r>
      <w:r w:rsidRPr="00424CE8">
        <w:rPr>
          <w:rFonts w:ascii="Courier New" w:hAnsi="Courier New" w:cs="Courier New"/>
          <w:sz w:val="24"/>
          <w:szCs w:val="24"/>
        </w:rPr>
        <w:t xml:space="preserve"> to work with others to the completion of a goal.</w:t>
      </w:r>
    </w:p>
    <w:p w14:paraId="473FB41C" w14:textId="2CF5F357" w:rsidR="004E0E27" w:rsidRPr="00424CE8" w:rsidRDefault="004E0E27" w:rsidP="00556818">
      <w:pPr>
        <w:spacing w:after="120" w:line="276" w:lineRule="auto"/>
        <w:outlineLvl w:val="0"/>
        <w:rPr>
          <w:rFonts w:ascii="Courier New" w:hAnsi="Courier New" w:cs="Courier New"/>
          <w:sz w:val="24"/>
          <w:szCs w:val="24"/>
        </w:rPr>
      </w:pPr>
      <w:r w:rsidRPr="00424CE8">
        <w:rPr>
          <w:rFonts w:ascii="Courier New" w:hAnsi="Courier New" w:cs="Courier New"/>
          <w:sz w:val="24"/>
          <w:szCs w:val="24"/>
        </w:rPr>
        <w:t>Resignation</w:t>
      </w:r>
      <w:r w:rsidR="00B11795" w:rsidRPr="00424CE8">
        <w:rPr>
          <w:rFonts w:ascii="Courier New" w:hAnsi="Courier New" w:cs="Courier New"/>
          <w:sz w:val="24"/>
          <w:szCs w:val="24"/>
        </w:rPr>
        <w:t xml:space="preserve"> of a Commission forfeits all rights of Guardsmen, and prohibits future enlistment or commissioned membership, except by </w:t>
      </w:r>
      <w:r w:rsidR="00B11795" w:rsidRPr="00424CE8">
        <w:rPr>
          <w:rFonts w:ascii="Courier New" w:hAnsi="Courier New" w:cs="Courier New"/>
          <w:sz w:val="24"/>
          <w:szCs w:val="24"/>
        </w:rPr>
        <w:lastRenderedPageBreak/>
        <w:t xml:space="preserve">recommendation of the Permanent General, ratified by a 2/3 majority </w:t>
      </w:r>
      <w:r w:rsidRPr="00424CE8">
        <w:rPr>
          <w:rFonts w:ascii="Courier New" w:hAnsi="Courier New" w:cs="Courier New"/>
          <w:sz w:val="24"/>
          <w:szCs w:val="24"/>
        </w:rPr>
        <w:t xml:space="preserve">vote </w:t>
      </w:r>
      <w:r w:rsidR="00B11795" w:rsidRPr="00424CE8">
        <w:rPr>
          <w:rFonts w:ascii="Courier New" w:hAnsi="Courier New" w:cs="Courier New"/>
          <w:sz w:val="24"/>
          <w:szCs w:val="24"/>
        </w:rPr>
        <w:t>of all Officers.</w:t>
      </w:r>
      <w:r w:rsidRPr="00424CE8">
        <w:rPr>
          <w:rFonts w:ascii="Courier New" w:hAnsi="Courier New" w:cs="Courier New"/>
          <w:sz w:val="24"/>
          <w:szCs w:val="24"/>
        </w:rPr>
        <w:br w:type="page"/>
      </w:r>
    </w:p>
    <w:p w14:paraId="7DA6B0A2" w14:textId="5F8357C1"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lastRenderedPageBreak/>
        <w:t xml:space="preserve">Commissions are collected by the </w:t>
      </w:r>
      <w:r w:rsidR="005251CA" w:rsidRPr="00424CE8">
        <w:rPr>
          <w:rFonts w:ascii="Courier New" w:hAnsi="Courier New" w:cs="Courier New"/>
          <w:sz w:val="24"/>
          <w:szCs w:val="24"/>
        </w:rPr>
        <w:t>i</w:t>
      </w:r>
      <w:r w:rsidRPr="00424CE8">
        <w:rPr>
          <w:rFonts w:ascii="Courier New" w:hAnsi="Courier New" w:cs="Courier New"/>
          <w:sz w:val="24"/>
          <w:szCs w:val="24"/>
        </w:rPr>
        <w:t>ssuing authority</w:t>
      </w:r>
      <w:r w:rsidR="005251CA" w:rsidRPr="00424CE8">
        <w:rPr>
          <w:rFonts w:ascii="Courier New" w:hAnsi="Courier New" w:cs="Courier New"/>
          <w:sz w:val="24"/>
          <w:szCs w:val="24"/>
        </w:rPr>
        <w:t>.</w:t>
      </w:r>
      <w:r w:rsidRPr="00424CE8">
        <w:rPr>
          <w:rFonts w:ascii="Courier New" w:hAnsi="Courier New" w:cs="Courier New"/>
          <w:sz w:val="24"/>
          <w:szCs w:val="24"/>
        </w:rPr>
        <w:t xml:space="preserve"> If a Master of the Royal </w:t>
      </w:r>
      <w:r w:rsidR="005251CA" w:rsidRPr="00424CE8">
        <w:rPr>
          <w:rFonts w:ascii="Courier New" w:hAnsi="Courier New" w:cs="Courier New"/>
          <w:sz w:val="24"/>
          <w:szCs w:val="24"/>
        </w:rPr>
        <w:t>Secret</w:t>
      </w:r>
      <w:r w:rsidRPr="00424CE8">
        <w:rPr>
          <w:rFonts w:ascii="Courier New" w:hAnsi="Courier New" w:cs="Courier New"/>
          <w:sz w:val="24"/>
          <w:szCs w:val="24"/>
        </w:rPr>
        <w:t xml:space="preserve"> </w:t>
      </w:r>
      <w:r w:rsidR="00BD7842" w:rsidRPr="00424CE8">
        <w:rPr>
          <w:rFonts w:ascii="Courier New" w:hAnsi="Courier New" w:cs="Courier New"/>
          <w:sz w:val="24"/>
          <w:szCs w:val="24"/>
        </w:rPr>
        <w:t>is</w:t>
      </w:r>
      <w:r w:rsidRPr="00424CE8">
        <w:rPr>
          <w:rFonts w:ascii="Courier New" w:hAnsi="Courier New" w:cs="Courier New"/>
          <w:sz w:val="24"/>
          <w:szCs w:val="24"/>
        </w:rPr>
        <w:t xml:space="preserve"> </w:t>
      </w:r>
      <w:r w:rsidR="004E0E27" w:rsidRPr="00424CE8">
        <w:rPr>
          <w:rFonts w:ascii="Courier New" w:hAnsi="Courier New" w:cs="Courier New"/>
          <w:sz w:val="24"/>
          <w:szCs w:val="24"/>
        </w:rPr>
        <w:t>in</w:t>
      </w:r>
      <w:r w:rsidRPr="00424CE8">
        <w:rPr>
          <w:rFonts w:ascii="Courier New" w:hAnsi="Courier New" w:cs="Courier New"/>
          <w:sz w:val="24"/>
          <w:szCs w:val="24"/>
        </w:rPr>
        <w:t xml:space="preserve">vested a Knight </w:t>
      </w:r>
      <w:r w:rsidR="005251CA" w:rsidRPr="00424CE8">
        <w:rPr>
          <w:rFonts w:ascii="Courier New" w:hAnsi="Courier New" w:cs="Courier New"/>
          <w:sz w:val="24"/>
          <w:szCs w:val="24"/>
        </w:rPr>
        <w:t>C</w:t>
      </w:r>
      <w:r w:rsidRPr="00424CE8">
        <w:rPr>
          <w:rFonts w:ascii="Courier New" w:hAnsi="Courier New" w:cs="Courier New"/>
          <w:sz w:val="24"/>
          <w:szCs w:val="24"/>
        </w:rPr>
        <w:t xml:space="preserve">ommander of the Court of </w:t>
      </w:r>
      <w:proofErr w:type="spellStart"/>
      <w:r w:rsidRPr="00424CE8">
        <w:rPr>
          <w:rFonts w:ascii="Courier New" w:hAnsi="Courier New" w:cs="Courier New"/>
          <w:sz w:val="24"/>
          <w:szCs w:val="24"/>
        </w:rPr>
        <w:t>Hono</w:t>
      </w:r>
      <w:r w:rsidR="005251CA" w:rsidRPr="00424CE8">
        <w:rPr>
          <w:rFonts w:ascii="Courier New" w:hAnsi="Courier New" w:cs="Courier New"/>
          <w:sz w:val="24"/>
          <w:szCs w:val="24"/>
        </w:rPr>
        <w:t>u</w:t>
      </w:r>
      <w:r w:rsidRPr="00424CE8">
        <w:rPr>
          <w:rFonts w:ascii="Courier New" w:hAnsi="Courier New" w:cs="Courier New"/>
          <w:sz w:val="24"/>
          <w:szCs w:val="24"/>
        </w:rPr>
        <w:t>r</w:t>
      </w:r>
      <w:proofErr w:type="spellEnd"/>
      <w:r w:rsidRPr="00424CE8">
        <w:rPr>
          <w:rFonts w:ascii="Courier New" w:hAnsi="Courier New" w:cs="Courier New"/>
          <w:sz w:val="24"/>
          <w:szCs w:val="24"/>
        </w:rPr>
        <w:t>, or</w:t>
      </w:r>
      <w:r w:rsidR="005251CA" w:rsidRPr="00424CE8">
        <w:rPr>
          <w:rFonts w:ascii="Courier New" w:hAnsi="Courier New" w:cs="Courier New"/>
          <w:sz w:val="24"/>
          <w:szCs w:val="24"/>
        </w:rPr>
        <w:t xml:space="preserve"> </w:t>
      </w:r>
      <w:r w:rsidRPr="00424CE8">
        <w:rPr>
          <w:rFonts w:ascii="Courier New" w:hAnsi="Courier New" w:cs="Courier New"/>
          <w:sz w:val="24"/>
          <w:szCs w:val="24"/>
        </w:rPr>
        <w:t>when an Officer has completed their Commission (</w:t>
      </w:r>
      <w:proofErr w:type="gramStart"/>
      <w:r w:rsidRPr="00424CE8">
        <w:rPr>
          <w:rFonts w:ascii="Courier New" w:hAnsi="Courier New" w:cs="Courier New"/>
          <w:sz w:val="24"/>
          <w:szCs w:val="24"/>
        </w:rPr>
        <w:t>I.e.</w:t>
      </w:r>
      <w:proofErr w:type="gramEnd"/>
      <w:r w:rsidRPr="00424CE8">
        <w:rPr>
          <w:rFonts w:ascii="Courier New" w:hAnsi="Courier New" w:cs="Courier New"/>
          <w:sz w:val="24"/>
          <w:szCs w:val="24"/>
        </w:rPr>
        <w:t xml:space="preserve"> the Commission expires), and has chosen to retire by not seeking to renew his Commission. Officers </w:t>
      </w:r>
      <w:r w:rsidR="005251CA" w:rsidRPr="00424CE8">
        <w:rPr>
          <w:rFonts w:ascii="Courier New" w:hAnsi="Courier New" w:cs="Courier New"/>
          <w:sz w:val="24"/>
          <w:szCs w:val="24"/>
        </w:rPr>
        <w:t>w</w:t>
      </w:r>
      <w:r w:rsidRPr="00424CE8">
        <w:rPr>
          <w:rFonts w:ascii="Courier New" w:hAnsi="Courier New" w:cs="Courier New"/>
          <w:sz w:val="24"/>
          <w:szCs w:val="24"/>
        </w:rPr>
        <w:t xml:space="preserve">hose Commissions have been collected, are not entitled to advancement or participation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Ceremonies and Meetings of the Utah Scots Guard, and are no longer authorized to wear Uniforms or Decorations of the Scots Guard, unless. otherwise directed. However, such persons may retain and use Ran</w:t>
      </w:r>
      <w:r w:rsidR="005251CA" w:rsidRPr="00424CE8">
        <w:rPr>
          <w:rFonts w:ascii="Courier New" w:hAnsi="Courier New" w:cs="Courier New"/>
          <w:sz w:val="24"/>
          <w:szCs w:val="24"/>
        </w:rPr>
        <w:t xml:space="preserve">k and </w:t>
      </w:r>
      <w:r w:rsidRPr="00424CE8">
        <w:rPr>
          <w:rFonts w:ascii="Courier New" w:hAnsi="Courier New" w:cs="Courier New"/>
          <w:sz w:val="24"/>
          <w:szCs w:val="24"/>
        </w:rPr>
        <w:t>Title, and are to be greeted and a</w:t>
      </w:r>
      <w:r w:rsidR="005251CA" w:rsidRPr="00424CE8">
        <w:rPr>
          <w:rFonts w:ascii="Courier New" w:hAnsi="Courier New" w:cs="Courier New"/>
          <w:sz w:val="24"/>
          <w:szCs w:val="24"/>
        </w:rPr>
        <w:t>dd</w:t>
      </w:r>
      <w:r w:rsidRPr="00424CE8">
        <w:rPr>
          <w:rFonts w:ascii="Courier New" w:hAnsi="Courier New" w:cs="Courier New"/>
          <w:sz w:val="24"/>
          <w:szCs w:val="24"/>
        </w:rPr>
        <w:t>ressed</w:t>
      </w:r>
      <w:r w:rsidR="005251CA" w:rsidRPr="00424CE8">
        <w:rPr>
          <w:rFonts w:ascii="Courier New" w:hAnsi="Courier New" w:cs="Courier New"/>
          <w:sz w:val="24"/>
          <w:szCs w:val="24"/>
        </w:rPr>
        <w:t xml:space="preserve"> </w:t>
      </w:r>
      <w:r w:rsidRPr="00424CE8">
        <w:rPr>
          <w:rFonts w:ascii="Courier New" w:hAnsi="Courier New" w:cs="Courier New"/>
          <w:sz w:val="24"/>
          <w:szCs w:val="24"/>
        </w:rPr>
        <w:t>appropriately by all members of the Utah Scots Guard. Retired o</w:t>
      </w:r>
      <w:r w:rsidR="005251CA" w:rsidRPr="00424CE8">
        <w:rPr>
          <w:rFonts w:ascii="Courier New" w:hAnsi="Courier New" w:cs="Courier New"/>
          <w:sz w:val="24"/>
          <w:szCs w:val="24"/>
        </w:rPr>
        <w:t>ffi</w:t>
      </w:r>
      <w:r w:rsidRPr="00424CE8">
        <w:rPr>
          <w:rFonts w:ascii="Courier New" w:hAnsi="Courier New" w:cs="Courier New"/>
          <w:sz w:val="24"/>
          <w:szCs w:val="24"/>
        </w:rPr>
        <w:t>cers do not rate a salute, and are not authorized to Salute another Officer, General, or dignitary, or to return any Salute.</w:t>
      </w:r>
    </w:p>
    <w:p w14:paraId="7ED3345A" w14:textId="28806C1E"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Utah S</w:t>
      </w:r>
      <w:r w:rsidR="005251CA" w:rsidRPr="00424CE8">
        <w:rPr>
          <w:rFonts w:ascii="Courier New" w:hAnsi="Courier New" w:cs="Courier New"/>
          <w:b/>
          <w:bCs/>
          <w:u w:val="single"/>
        </w:rPr>
        <w:t>co</w:t>
      </w:r>
      <w:r w:rsidRPr="00424CE8">
        <w:rPr>
          <w:rFonts w:ascii="Courier New" w:hAnsi="Courier New" w:cs="Courier New"/>
          <w:b/>
          <w:bCs/>
          <w:u w:val="single"/>
        </w:rPr>
        <w:t>ts Guard Officer Structure</w:t>
      </w:r>
    </w:p>
    <w:p w14:paraId="078C6A7E" w14:textId="7B0EF6E2"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Commissioned Officers (Officers), of Utah Scots Guard are categorized </w:t>
      </w:r>
      <w:r w:rsidR="004E0E27" w:rsidRPr="00424CE8">
        <w:rPr>
          <w:rFonts w:ascii="Courier New" w:hAnsi="Courier New" w:cs="Courier New"/>
          <w:sz w:val="24"/>
          <w:szCs w:val="24"/>
        </w:rPr>
        <w:t>in</w:t>
      </w:r>
      <w:r w:rsidRPr="00424CE8">
        <w:rPr>
          <w:rFonts w:ascii="Courier New" w:hAnsi="Courier New" w:cs="Courier New"/>
          <w:sz w:val="24"/>
          <w:szCs w:val="24"/>
        </w:rPr>
        <w:t>to two grades (</w:t>
      </w:r>
      <w:r w:rsidR="005251CA" w:rsidRPr="00424CE8">
        <w:rPr>
          <w:rFonts w:ascii="Courier New" w:hAnsi="Courier New" w:cs="Courier New"/>
          <w:sz w:val="24"/>
          <w:szCs w:val="24"/>
        </w:rPr>
        <w:t>progressively</w:t>
      </w:r>
      <w:r w:rsidRPr="00424CE8">
        <w:rPr>
          <w:rFonts w:ascii="Courier New" w:hAnsi="Courier New" w:cs="Courier New"/>
          <w:sz w:val="24"/>
          <w:szCs w:val="24"/>
        </w:rPr>
        <w:t xml:space="preserve"> from </w:t>
      </w:r>
      <w:r w:rsidR="005251CA" w:rsidRPr="00424CE8">
        <w:rPr>
          <w:rFonts w:ascii="Courier New" w:hAnsi="Courier New" w:cs="Courier New"/>
          <w:sz w:val="24"/>
          <w:szCs w:val="24"/>
        </w:rPr>
        <w:t>lowest</w:t>
      </w:r>
      <w:r w:rsidRPr="00424CE8">
        <w:rPr>
          <w:rFonts w:ascii="Courier New" w:hAnsi="Courier New" w:cs="Courier New"/>
          <w:sz w:val="24"/>
          <w:szCs w:val="24"/>
        </w:rPr>
        <w:t xml:space="preserve"> to highest).</w:t>
      </w:r>
    </w:p>
    <w:p w14:paraId="53684156" w14:textId="7FA293DB"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Company Grade Officers</w:t>
      </w:r>
    </w:p>
    <w:p w14:paraId="1B4A82FF" w14:textId="77777777" w:rsidR="005251CA"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Second Lieutenant - One Gold Bar </w:t>
      </w:r>
    </w:p>
    <w:p w14:paraId="799814C3" w14:textId="77777777" w:rsidR="005251CA"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First Lieutenant - One Sliver Bar </w:t>
      </w:r>
    </w:p>
    <w:p w14:paraId="3863F3E8" w14:textId="5A6182A9"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Captain - Two Connecting Sliver Bars.</w:t>
      </w:r>
    </w:p>
    <w:p w14:paraId="6D90DD53" w14:textId="4B033F48"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General Grade Off</w:t>
      </w:r>
      <w:r w:rsidR="005251CA" w:rsidRPr="00424CE8">
        <w:rPr>
          <w:rFonts w:ascii="Courier New" w:hAnsi="Courier New" w:cs="Courier New"/>
          <w:b/>
          <w:bCs/>
          <w:u w:val="single"/>
        </w:rPr>
        <w:t>ic</w:t>
      </w:r>
      <w:r w:rsidRPr="00424CE8">
        <w:rPr>
          <w:rFonts w:ascii="Courier New" w:hAnsi="Courier New" w:cs="Courier New"/>
          <w:b/>
          <w:bCs/>
          <w:u w:val="single"/>
        </w:rPr>
        <w:t>ers and B</w:t>
      </w:r>
      <w:r w:rsidR="005251CA" w:rsidRPr="00424CE8">
        <w:rPr>
          <w:rFonts w:ascii="Courier New" w:hAnsi="Courier New" w:cs="Courier New"/>
          <w:b/>
          <w:bCs/>
          <w:u w:val="single"/>
        </w:rPr>
        <w:t>illets</w:t>
      </w:r>
    </w:p>
    <w:p w14:paraId="164650BD"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Commandant of the Guard - Gold Oak Leaf</w:t>
      </w:r>
    </w:p>
    <w:p w14:paraId="3CA480CE" w14:textId="77777777" w:rsidR="005251CA"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Chairman of the Membership Committee - Sliver Oak Leaf </w:t>
      </w:r>
    </w:p>
    <w:p w14:paraId="26642B6A" w14:textId="7BDC9821"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Permanent General - </w:t>
      </w:r>
      <w:r w:rsidR="005251CA" w:rsidRPr="00424CE8">
        <w:rPr>
          <w:rFonts w:ascii="Courier New" w:hAnsi="Courier New" w:cs="Courier New"/>
          <w:sz w:val="24"/>
          <w:szCs w:val="24"/>
        </w:rPr>
        <w:t>O</w:t>
      </w:r>
      <w:r w:rsidRPr="00424CE8">
        <w:rPr>
          <w:rFonts w:ascii="Courier New" w:hAnsi="Courier New" w:cs="Courier New"/>
          <w:sz w:val="24"/>
          <w:szCs w:val="24"/>
        </w:rPr>
        <w:t xml:space="preserve">ne </w:t>
      </w:r>
      <w:r w:rsidR="005251CA" w:rsidRPr="00424CE8">
        <w:rPr>
          <w:rFonts w:ascii="Courier New" w:hAnsi="Courier New" w:cs="Courier New"/>
          <w:sz w:val="24"/>
          <w:szCs w:val="24"/>
        </w:rPr>
        <w:t>S</w:t>
      </w:r>
      <w:r w:rsidRPr="00424CE8">
        <w:rPr>
          <w:rFonts w:ascii="Courier New" w:hAnsi="Courier New" w:cs="Courier New"/>
          <w:sz w:val="24"/>
          <w:szCs w:val="24"/>
        </w:rPr>
        <w:t>tar</w:t>
      </w:r>
    </w:p>
    <w:p w14:paraId="58C52804" w14:textId="77777777" w:rsidR="005251CA" w:rsidRPr="00424CE8" w:rsidRDefault="005251CA" w:rsidP="00F07CFB">
      <w:pPr>
        <w:spacing w:after="120" w:line="276" w:lineRule="auto"/>
        <w:outlineLvl w:val="0"/>
        <w:rPr>
          <w:rFonts w:ascii="Courier New" w:hAnsi="Courier New" w:cs="Courier New"/>
          <w:sz w:val="24"/>
          <w:szCs w:val="24"/>
        </w:rPr>
      </w:pPr>
    </w:p>
    <w:p w14:paraId="7CBBFF9A" w14:textId="77777777" w:rsidR="00761CD8"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Utah </w:t>
      </w:r>
      <w:r w:rsidR="005251CA" w:rsidRPr="00424CE8">
        <w:rPr>
          <w:rFonts w:ascii="Courier New" w:hAnsi="Courier New" w:cs="Courier New"/>
          <w:b/>
          <w:bCs/>
          <w:u w:val="single"/>
        </w:rPr>
        <w:t>Scots</w:t>
      </w:r>
      <w:r w:rsidRPr="00424CE8">
        <w:rPr>
          <w:rFonts w:ascii="Courier New" w:hAnsi="Courier New" w:cs="Courier New"/>
          <w:b/>
          <w:bCs/>
          <w:u w:val="single"/>
        </w:rPr>
        <w:t xml:space="preserve"> Guard </w:t>
      </w:r>
      <w:r w:rsidR="005251CA" w:rsidRPr="00424CE8">
        <w:rPr>
          <w:rFonts w:ascii="Courier New" w:hAnsi="Courier New" w:cs="Courier New"/>
          <w:b/>
          <w:bCs/>
          <w:u w:val="single"/>
        </w:rPr>
        <w:t>Offic</w:t>
      </w:r>
      <w:r w:rsidRPr="00424CE8">
        <w:rPr>
          <w:rFonts w:ascii="Courier New" w:hAnsi="Courier New" w:cs="Courier New"/>
          <w:b/>
          <w:bCs/>
          <w:u w:val="single"/>
        </w:rPr>
        <w:t>er Advancement</w:t>
      </w:r>
    </w:p>
    <w:tbl>
      <w:tblPr>
        <w:tblStyle w:val="GridTable4-Accent3"/>
        <w:tblW w:w="5000" w:type="pct"/>
        <w:tblLook w:val="04A0" w:firstRow="1" w:lastRow="0" w:firstColumn="1" w:lastColumn="0" w:noHBand="0" w:noVBand="1"/>
      </w:tblPr>
      <w:tblGrid>
        <w:gridCol w:w="3056"/>
        <w:gridCol w:w="2429"/>
        <w:gridCol w:w="1259"/>
        <w:gridCol w:w="2070"/>
        <w:gridCol w:w="1166"/>
      </w:tblGrid>
      <w:tr w:rsidR="00BD7842" w:rsidRPr="00424CE8" w14:paraId="3F7A3DD4" w14:textId="77777777" w:rsidTr="00BB17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tcPr>
          <w:p w14:paraId="1831B319" w14:textId="2A3574D8" w:rsidR="00BD7842" w:rsidRPr="00424CE8" w:rsidRDefault="00BD7842" w:rsidP="00B92599">
            <w:pPr>
              <w:pStyle w:val="ListParagraph"/>
              <w:spacing w:after="120" w:line="276" w:lineRule="auto"/>
              <w:ind w:left="0" w:firstLine="0"/>
              <w:jc w:val="center"/>
              <w:outlineLvl w:val="0"/>
              <w:rPr>
                <w:rFonts w:ascii="Courier New" w:hAnsi="Courier New" w:cs="Courier New"/>
              </w:rPr>
            </w:pPr>
          </w:p>
        </w:tc>
        <w:tc>
          <w:tcPr>
            <w:tcW w:w="1848" w:type="pct"/>
            <w:gridSpan w:val="2"/>
          </w:tcPr>
          <w:p w14:paraId="1D7C3CE6" w14:textId="0E57520F" w:rsidR="00BD7842" w:rsidRPr="00424CE8" w:rsidRDefault="00BD7842" w:rsidP="00B92599">
            <w:pPr>
              <w:pStyle w:val="ListParagraph"/>
              <w:spacing w:after="120" w:line="276" w:lineRule="auto"/>
              <w:ind w:left="0" w:firstLine="0"/>
              <w:jc w:val="center"/>
              <w:outlineLvl w:val="0"/>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Hours to Learning Center</w:t>
            </w:r>
          </w:p>
        </w:tc>
        <w:tc>
          <w:tcPr>
            <w:tcW w:w="1621" w:type="pct"/>
            <w:gridSpan w:val="2"/>
          </w:tcPr>
          <w:p w14:paraId="2360466B" w14:textId="59D0D254" w:rsidR="00BD7842" w:rsidRPr="00424CE8" w:rsidRDefault="00BD7842" w:rsidP="00B92599">
            <w:pPr>
              <w:pStyle w:val="ListParagraph"/>
              <w:spacing w:after="120" w:line="276" w:lineRule="auto"/>
              <w:ind w:left="0" w:firstLine="0"/>
              <w:jc w:val="center"/>
              <w:outlineLvl w:val="0"/>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Reunions</w:t>
            </w:r>
          </w:p>
        </w:tc>
      </w:tr>
      <w:tr w:rsidR="00BD7842" w:rsidRPr="00424CE8" w14:paraId="0E7C82F8" w14:textId="77777777" w:rsidTr="00BB1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tcPr>
          <w:p w14:paraId="4FA2C861" w14:textId="77777777" w:rsidR="005251CA" w:rsidRPr="00424CE8" w:rsidRDefault="005251CA" w:rsidP="00B92599">
            <w:pPr>
              <w:pStyle w:val="ListParagraph"/>
              <w:spacing w:after="120" w:line="276" w:lineRule="auto"/>
              <w:ind w:left="0" w:firstLine="0"/>
              <w:jc w:val="center"/>
              <w:outlineLvl w:val="0"/>
              <w:rPr>
                <w:rFonts w:ascii="Courier New" w:hAnsi="Courier New" w:cs="Courier New"/>
              </w:rPr>
            </w:pPr>
          </w:p>
        </w:tc>
        <w:tc>
          <w:tcPr>
            <w:tcW w:w="1217" w:type="pct"/>
          </w:tcPr>
          <w:p w14:paraId="32EE0D54" w14:textId="1C89EB6E" w:rsidR="005251CA" w:rsidRPr="00424CE8" w:rsidRDefault="00BD7842" w:rsidP="00B92599">
            <w:pPr>
              <w:pStyle w:val="ListParagraph"/>
              <w:spacing w:after="120" w:line="276" w:lineRule="auto"/>
              <w:ind w:left="0" w:firstLine="0"/>
              <w:jc w:val="center"/>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To Advance to Next Rank</w:t>
            </w:r>
          </w:p>
        </w:tc>
        <w:tc>
          <w:tcPr>
            <w:tcW w:w="631" w:type="pct"/>
          </w:tcPr>
          <w:p w14:paraId="71820C0E" w14:textId="1A4823A6" w:rsidR="005251CA" w:rsidRPr="00424CE8" w:rsidRDefault="00BD7842" w:rsidP="00B92599">
            <w:pPr>
              <w:pStyle w:val="ListParagraph"/>
              <w:spacing w:after="120" w:line="276" w:lineRule="auto"/>
              <w:ind w:left="0" w:firstLine="0"/>
              <w:jc w:val="center"/>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Per Year</w:t>
            </w:r>
          </w:p>
        </w:tc>
        <w:tc>
          <w:tcPr>
            <w:tcW w:w="1037" w:type="pct"/>
          </w:tcPr>
          <w:p w14:paraId="25156C4C" w14:textId="3BF6FBA0" w:rsidR="005251CA" w:rsidRPr="00424CE8" w:rsidRDefault="00BD7842" w:rsidP="00B92599">
            <w:pPr>
              <w:pStyle w:val="ListParagraph"/>
              <w:spacing w:after="120" w:line="276" w:lineRule="auto"/>
              <w:ind w:left="0" w:firstLine="0"/>
              <w:jc w:val="center"/>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To Advance to Next Rank</w:t>
            </w:r>
          </w:p>
        </w:tc>
        <w:tc>
          <w:tcPr>
            <w:tcW w:w="584" w:type="pct"/>
          </w:tcPr>
          <w:p w14:paraId="41E87926" w14:textId="2AB390B1" w:rsidR="005251CA" w:rsidRPr="00424CE8" w:rsidRDefault="00BD7842" w:rsidP="00B92599">
            <w:pPr>
              <w:pStyle w:val="ListParagraph"/>
              <w:spacing w:after="120" w:line="276" w:lineRule="auto"/>
              <w:ind w:left="0" w:firstLine="0"/>
              <w:jc w:val="center"/>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Per Year</w:t>
            </w:r>
          </w:p>
        </w:tc>
      </w:tr>
      <w:tr w:rsidR="00BD7842" w:rsidRPr="00424CE8" w14:paraId="77BDED25" w14:textId="77777777" w:rsidTr="00BB170F">
        <w:tc>
          <w:tcPr>
            <w:cnfStyle w:val="001000000000" w:firstRow="0" w:lastRow="0" w:firstColumn="1" w:lastColumn="0" w:oddVBand="0" w:evenVBand="0" w:oddHBand="0" w:evenHBand="0" w:firstRowFirstColumn="0" w:firstRowLastColumn="0" w:lastRowFirstColumn="0" w:lastRowLastColumn="0"/>
            <w:tcW w:w="1531" w:type="pct"/>
          </w:tcPr>
          <w:p w14:paraId="59B9279A" w14:textId="0C087F4C" w:rsidR="005251CA" w:rsidRPr="00424CE8" w:rsidRDefault="00BD7842" w:rsidP="00B92599">
            <w:pPr>
              <w:pStyle w:val="ListParagraph"/>
              <w:spacing w:after="120" w:line="276" w:lineRule="auto"/>
              <w:ind w:left="0" w:firstLine="0"/>
              <w:jc w:val="center"/>
              <w:outlineLvl w:val="0"/>
              <w:rPr>
                <w:rFonts w:ascii="Courier New" w:hAnsi="Courier New" w:cs="Courier New"/>
              </w:rPr>
            </w:pPr>
            <w:r w:rsidRPr="00424CE8">
              <w:rPr>
                <w:rFonts w:ascii="Courier New" w:hAnsi="Courier New" w:cs="Courier New"/>
              </w:rPr>
              <w:t>2nd Lieutenant</w:t>
            </w:r>
          </w:p>
        </w:tc>
        <w:tc>
          <w:tcPr>
            <w:tcW w:w="1217" w:type="pct"/>
          </w:tcPr>
          <w:p w14:paraId="2F313209" w14:textId="654B2CAF" w:rsidR="005251CA" w:rsidRPr="00424CE8" w:rsidRDefault="00BD7842" w:rsidP="00B92599">
            <w:pPr>
              <w:pStyle w:val="ListParagraph"/>
              <w:spacing w:after="120" w:line="276" w:lineRule="auto"/>
              <w:ind w:left="0" w:firstLine="0"/>
              <w:jc w:val="center"/>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108</w:t>
            </w:r>
          </w:p>
        </w:tc>
        <w:tc>
          <w:tcPr>
            <w:tcW w:w="631" w:type="pct"/>
          </w:tcPr>
          <w:p w14:paraId="0D595D1D" w14:textId="1E9ABC15" w:rsidR="005251CA" w:rsidRPr="00424CE8" w:rsidRDefault="00BD7842" w:rsidP="00B92599">
            <w:pPr>
              <w:pStyle w:val="ListParagraph"/>
              <w:spacing w:after="120" w:line="276" w:lineRule="auto"/>
              <w:ind w:left="0" w:firstLine="0"/>
              <w:jc w:val="center"/>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54</w:t>
            </w:r>
          </w:p>
        </w:tc>
        <w:tc>
          <w:tcPr>
            <w:tcW w:w="1037" w:type="pct"/>
          </w:tcPr>
          <w:p w14:paraId="3855CCD8" w14:textId="77777777" w:rsidR="005251CA" w:rsidRPr="00424CE8" w:rsidRDefault="005251CA" w:rsidP="00B92599">
            <w:pPr>
              <w:pStyle w:val="ListParagraph"/>
              <w:spacing w:after="120" w:line="276" w:lineRule="auto"/>
              <w:ind w:left="0" w:firstLine="0"/>
              <w:jc w:val="center"/>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c>
          <w:tcPr>
            <w:tcW w:w="584" w:type="pct"/>
          </w:tcPr>
          <w:p w14:paraId="4EA053DC" w14:textId="77777777" w:rsidR="005251CA" w:rsidRPr="00424CE8" w:rsidRDefault="005251CA" w:rsidP="00B92599">
            <w:pPr>
              <w:pStyle w:val="ListParagraph"/>
              <w:spacing w:after="120" w:line="276" w:lineRule="auto"/>
              <w:ind w:left="0" w:firstLine="0"/>
              <w:jc w:val="center"/>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r>
      <w:tr w:rsidR="00BD7842" w:rsidRPr="00424CE8" w14:paraId="59DE42B7" w14:textId="77777777" w:rsidTr="00BB1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tcPr>
          <w:p w14:paraId="4C3F968F" w14:textId="5F0DDDB8" w:rsidR="005251CA" w:rsidRPr="00424CE8" w:rsidRDefault="00BD7842" w:rsidP="00B92599">
            <w:pPr>
              <w:pStyle w:val="ListParagraph"/>
              <w:spacing w:after="120" w:line="276" w:lineRule="auto"/>
              <w:ind w:left="0" w:firstLine="0"/>
              <w:jc w:val="center"/>
              <w:outlineLvl w:val="0"/>
              <w:rPr>
                <w:rFonts w:ascii="Courier New" w:hAnsi="Courier New" w:cs="Courier New"/>
              </w:rPr>
            </w:pPr>
            <w:r w:rsidRPr="00424CE8">
              <w:rPr>
                <w:rFonts w:ascii="Courier New" w:hAnsi="Courier New" w:cs="Courier New"/>
              </w:rPr>
              <w:t>1st Lieutenant</w:t>
            </w:r>
          </w:p>
        </w:tc>
        <w:tc>
          <w:tcPr>
            <w:tcW w:w="1217" w:type="pct"/>
          </w:tcPr>
          <w:p w14:paraId="3E7FB800" w14:textId="77777777" w:rsidR="005251CA" w:rsidRPr="00424CE8" w:rsidRDefault="005251CA" w:rsidP="00B92599">
            <w:pPr>
              <w:pStyle w:val="ListParagraph"/>
              <w:spacing w:after="120" w:line="276" w:lineRule="auto"/>
              <w:ind w:left="0" w:firstLine="0"/>
              <w:jc w:val="center"/>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
        </w:tc>
        <w:tc>
          <w:tcPr>
            <w:tcW w:w="631" w:type="pct"/>
          </w:tcPr>
          <w:p w14:paraId="44C2BFDA" w14:textId="77777777" w:rsidR="005251CA" w:rsidRPr="00424CE8" w:rsidRDefault="005251CA" w:rsidP="00B92599">
            <w:pPr>
              <w:pStyle w:val="ListParagraph"/>
              <w:spacing w:after="120" w:line="276" w:lineRule="auto"/>
              <w:ind w:left="0" w:firstLine="0"/>
              <w:jc w:val="center"/>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
        </w:tc>
        <w:tc>
          <w:tcPr>
            <w:tcW w:w="1037" w:type="pct"/>
          </w:tcPr>
          <w:p w14:paraId="7E46DE97" w14:textId="4FD5A64A" w:rsidR="005251CA" w:rsidRPr="00424CE8" w:rsidRDefault="00BD7842" w:rsidP="00B92599">
            <w:pPr>
              <w:pStyle w:val="ListParagraph"/>
              <w:spacing w:after="120" w:line="276" w:lineRule="auto"/>
              <w:ind w:left="0" w:firstLine="0"/>
              <w:jc w:val="center"/>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14</w:t>
            </w:r>
          </w:p>
        </w:tc>
        <w:tc>
          <w:tcPr>
            <w:tcW w:w="584" w:type="pct"/>
          </w:tcPr>
          <w:p w14:paraId="7FD6433C" w14:textId="5BF5F73C" w:rsidR="005251CA" w:rsidRPr="00424CE8" w:rsidRDefault="00BD7842" w:rsidP="00B92599">
            <w:pPr>
              <w:pStyle w:val="ListParagraph"/>
              <w:spacing w:after="120" w:line="276" w:lineRule="auto"/>
              <w:ind w:left="0" w:firstLine="0"/>
              <w:jc w:val="center"/>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7</w:t>
            </w:r>
          </w:p>
        </w:tc>
      </w:tr>
      <w:tr w:rsidR="00BD7842" w:rsidRPr="00424CE8" w14:paraId="39387277" w14:textId="77777777" w:rsidTr="00BB170F">
        <w:tc>
          <w:tcPr>
            <w:cnfStyle w:val="001000000000" w:firstRow="0" w:lastRow="0" w:firstColumn="1" w:lastColumn="0" w:oddVBand="0" w:evenVBand="0" w:oddHBand="0" w:evenHBand="0" w:firstRowFirstColumn="0" w:firstRowLastColumn="0" w:lastRowFirstColumn="0" w:lastRowLastColumn="0"/>
            <w:tcW w:w="1531" w:type="pct"/>
          </w:tcPr>
          <w:p w14:paraId="3EB2524D" w14:textId="0C17B043" w:rsidR="005251CA" w:rsidRPr="00424CE8" w:rsidRDefault="00BD7842" w:rsidP="00B92599">
            <w:pPr>
              <w:pStyle w:val="ListParagraph"/>
              <w:spacing w:after="120" w:line="276" w:lineRule="auto"/>
              <w:ind w:left="0" w:firstLine="0"/>
              <w:jc w:val="center"/>
              <w:outlineLvl w:val="0"/>
              <w:rPr>
                <w:rFonts w:ascii="Courier New" w:hAnsi="Courier New" w:cs="Courier New"/>
              </w:rPr>
            </w:pPr>
            <w:r w:rsidRPr="00424CE8">
              <w:rPr>
                <w:rFonts w:ascii="Courier New" w:hAnsi="Courier New" w:cs="Courier New"/>
              </w:rPr>
              <w:t>Captain</w:t>
            </w:r>
          </w:p>
        </w:tc>
        <w:tc>
          <w:tcPr>
            <w:tcW w:w="1217" w:type="pct"/>
          </w:tcPr>
          <w:p w14:paraId="5A0C3C6C" w14:textId="6BB012EC" w:rsidR="005251CA" w:rsidRPr="00424CE8" w:rsidRDefault="00BD7842" w:rsidP="00B92599">
            <w:pPr>
              <w:pStyle w:val="ListParagraph"/>
              <w:spacing w:after="120" w:line="276" w:lineRule="auto"/>
              <w:ind w:left="0" w:firstLine="0"/>
              <w:jc w:val="center"/>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172</w:t>
            </w:r>
          </w:p>
        </w:tc>
        <w:tc>
          <w:tcPr>
            <w:tcW w:w="631" w:type="pct"/>
          </w:tcPr>
          <w:p w14:paraId="2276DD05" w14:textId="5499D43A" w:rsidR="005251CA" w:rsidRPr="00424CE8" w:rsidRDefault="00BD7842" w:rsidP="00B92599">
            <w:pPr>
              <w:pStyle w:val="ListParagraph"/>
              <w:spacing w:after="120" w:line="276" w:lineRule="auto"/>
              <w:ind w:left="0" w:firstLine="0"/>
              <w:jc w:val="center"/>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54</w:t>
            </w:r>
          </w:p>
        </w:tc>
        <w:tc>
          <w:tcPr>
            <w:tcW w:w="1037" w:type="pct"/>
          </w:tcPr>
          <w:p w14:paraId="4509BDDE" w14:textId="44C53102" w:rsidR="005251CA" w:rsidRPr="00424CE8" w:rsidRDefault="00BD7842" w:rsidP="00B92599">
            <w:pPr>
              <w:pStyle w:val="ListParagraph"/>
              <w:spacing w:after="120" w:line="276" w:lineRule="auto"/>
              <w:ind w:left="0" w:firstLine="0"/>
              <w:jc w:val="center"/>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20</w:t>
            </w:r>
          </w:p>
        </w:tc>
        <w:tc>
          <w:tcPr>
            <w:tcW w:w="584" w:type="pct"/>
          </w:tcPr>
          <w:p w14:paraId="21C5B834" w14:textId="061AAD04" w:rsidR="005251CA" w:rsidRPr="00424CE8" w:rsidRDefault="00BD7842" w:rsidP="00B92599">
            <w:pPr>
              <w:pStyle w:val="ListParagraph"/>
              <w:spacing w:after="120" w:line="276" w:lineRule="auto"/>
              <w:ind w:left="0" w:firstLine="0"/>
              <w:jc w:val="center"/>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7</w:t>
            </w:r>
          </w:p>
        </w:tc>
      </w:tr>
    </w:tbl>
    <w:p w14:paraId="6CAAF200" w14:textId="77777777" w:rsidR="005251CA" w:rsidRPr="00424CE8" w:rsidRDefault="005251CA" w:rsidP="00F07CFB">
      <w:pPr>
        <w:pStyle w:val="ListParagraph"/>
        <w:spacing w:after="120" w:line="276" w:lineRule="auto"/>
        <w:ind w:left="720" w:firstLine="0"/>
        <w:outlineLvl w:val="0"/>
        <w:rPr>
          <w:rFonts w:ascii="Courier New" w:hAnsi="Courier New" w:cs="Courier New"/>
        </w:rPr>
      </w:pPr>
    </w:p>
    <w:p w14:paraId="131C8ADB" w14:textId="4907BD96" w:rsidR="00BD7842" w:rsidRPr="00424CE8" w:rsidRDefault="00BD7842" w:rsidP="00F07CFB">
      <w:pPr>
        <w:spacing w:after="120" w:line="276" w:lineRule="auto"/>
        <w:outlineLvl w:val="0"/>
        <w:rPr>
          <w:rFonts w:ascii="Courier New" w:hAnsi="Courier New" w:cs="Courier New"/>
          <w:sz w:val="24"/>
          <w:szCs w:val="24"/>
        </w:rPr>
      </w:pPr>
    </w:p>
    <w:p w14:paraId="49010F04" w14:textId="48A9D908" w:rsidR="00BD7842" w:rsidRPr="00424CE8" w:rsidRDefault="00BD7842"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5F7EADA4" w14:textId="5D0F0AE2"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lastRenderedPageBreak/>
        <w:t xml:space="preserve">Officer advancement </w:t>
      </w:r>
      <w:r w:rsidR="00BD7842" w:rsidRPr="00424CE8">
        <w:rPr>
          <w:rFonts w:ascii="Courier New" w:hAnsi="Courier New" w:cs="Courier New"/>
          <w:sz w:val="24"/>
          <w:szCs w:val="24"/>
        </w:rPr>
        <w:t>is</w:t>
      </w:r>
      <w:r w:rsidRPr="00424CE8">
        <w:rPr>
          <w:rFonts w:ascii="Courier New" w:hAnsi="Courier New" w:cs="Courier New"/>
          <w:sz w:val="24"/>
          <w:szCs w:val="24"/>
        </w:rPr>
        <w:t xml:space="preserve"> measured </w:t>
      </w:r>
      <w:r w:rsidR="004E0E27" w:rsidRPr="00424CE8">
        <w:rPr>
          <w:rFonts w:ascii="Courier New" w:hAnsi="Courier New" w:cs="Courier New"/>
          <w:sz w:val="24"/>
          <w:szCs w:val="24"/>
        </w:rPr>
        <w:t>in</w:t>
      </w:r>
      <w:r w:rsidRPr="00424CE8">
        <w:rPr>
          <w:rFonts w:ascii="Courier New" w:hAnsi="Courier New" w:cs="Courier New"/>
          <w:sz w:val="24"/>
          <w:szCs w:val="24"/>
        </w:rPr>
        <w:t xml:space="preserve"> </w:t>
      </w:r>
      <w:r w:rsidR="00BD7842" w:rsidRPr="00424CE8">
        <w:rPr>
          <w:rFonts w:ascii="Courier New" w:hAnsi="Courier New" w:cs="Courier New"/>
          <w:sz w:val="24"/>
          <w:szCs w:val="24"/>
        </w:rPr>
        <w:t>facilitation</w:t>
      </w:r>
      <w:r w:rsidRPr="00424CE8">
        <w:rPr>
          <w:rFonts w:ascii="Courier New" w:hAnsi="Courier New" w:cs="Courier New"/>
          <w:sz w:val="24"/>
          <w:szCs w:val="24"/>
        </w:rPr>
        <w:t xml:space="preserve">, facilitation simply enabling mission accomplishment. </w:t>
      </w:r>
      <w:r w:rsidR="00BD7842" w:rsidRPr="00424CE8">
        <w:rPr>
          <w:rFonts w:ascii="Courier New" w:hAnsi="Courier New" w:cs="Courier New"/>
          <w:sz w:val="24"/>
          <w:szCs w:val="24"/>
        </w:rPr>
        <w:t>Facilitation</w:t>
      </w:r>
      <w:r w:rsidRPr="00424CE8">
        <w:rPr>
          <w:rFonts w:ascii="Courier New" w:hAnsi="Courier New" w:cs="Courier New"/>
          <w:sz w:val="24"/>
          <w:szCs w:val="24"/>
        </w:rPr>
        <w:t xml:space="preserve"> </w:t>
      </w:r>
      <w:r w:rsidR="00BD7842" w:rsidRPr="00424CE8">
        <w:rPr>
          <w:rFonts w:ascii="Courier New" w:hAnsi="Courier New" w:cs="Courier New"/>
          <w:sz w:val="24"/>
          <w:szCs w:val="24"/>
        </w:rPr>
        <w:t>is</w:t>
      </w:r>
      <w:r w:rsidRPr="00424CE8">
        <w:rPr>
          <w:rFonts w:ascii="Courier New" w:hAnsi="Courier New" w:cs="Courier New"/>
          <w:sz w:val="24"/>
          <w:szCs w:val="24"/>
        </w:rPr>
        <w:t xml:space="preserve"> measured </w:t>
      </w:r>
      <w:r w:rsidR="004E0E27" w:rsidRPr="00424CE8">
        <w:rPr>
          <w:rFonts w:ascii="Courier New" w:hAnsi="Courier New" w:cs="Courier New"/>
          <w:sz w:val="24"/>
          <w:szCs w:val="24"/>
        </w:rPr>
        <w:t>in</w:t>
      </w:r>
      <w:r w:rsidRPr="00424CE8">
        <w:rPr>
          <w:rFonts w:ascii="Courier New" w:hAnsi="Courier New" w:cs="Courier New"/>
          <w:sz w:val="24"/>
          <w:szCs w:val="24"/>
        </w:rPr>
        <w:t xml:space="preserve"> hours. Facilitation hours are the hours used to complete a mission. Example: A 2nd </w:t>
      </w:r>
      <w:r w:rsidR="00BD7842" w:rsidRPr="00424CE8">
        <w:rPr>
          <w:rFonts w:ascii="Courier New" w:hAnsi="Courier New" w:cs="Courier New"/>
          <w:sz w:val="24"/>
          <w:szCs w:val="24"/>
        </w:rPr>
        <w:t>Lieutenant</w:t>
      </w:r>
      <w:r w:rsidRPr="00424CE8">
        <w:rPr>
          <w:rFonts w:ascii="Courier New" w:hAnsi="Courier New" w:cs="Courier New"/>
          <w:sz w:val="24"/>
          <w:szCs w:val="24"/>
        </w:rPr>
        <w:t xml:space="preserve"> may cause 9 Guardsmen to </w:t>
      </w:r>
      <w:r w:rsidR="00BD7842" w:rsidRPr="00424CE8">
        <w:rPr>
          <w:rFonts w:ascii="Courier New" w:hAnsi="Courier New" w:cs="Courier New"/>
          <w:sz w:val="24"/>
          <w:szCs w:val="24"/>
        </w:rPr>
        <w:t>work</w:t>
      </w:r>
      <w:r w:rsidRPr="00424CE8">
        <w:rPr>
          <w:rFonts w:ascii="Courier New" w:hAnsi="Courier New" w:cs="Courier New"/>
          <w:sz w:val="24"/>
          <w:szCs w:val="24"/>
        </w:rPr>
        <w:t xml:space="preserve"> 9 hours each. The total hours are 81 facilitation</w:t>
      </w:r>
      <w:r w:rsidR="00BD7842" w:rsidRPr="00424CE8">
        <w:rPr>
          <w:rFonts w:ascii="Courier New" w:hAnsi="Courier New" w:cs="Courier New"/>
          <w:sz w:val="24"/>
          <w:szCs w:val="24"/>
        </w:rPr>
        <w:t xml:space="preserve"> </w:t>
      </w:r>
      <w:r w:rsidRPr="00424CE8">
        <w:rPr>
          <w:rFonts w:ascii="Courier New" w:hAnsi="Courier New" w:cs="Courier New"/>
          <w:sz w:val="24"/>
          <w:szCs w:val="24"/>
        </w:rPr>
        <w:t>hours.</w:t>
      </w:r>
    </w:p>
    <w:p w14:paraId="1C0C0646" w14:textId="2D52039B"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To maintain Rank, an officer </w:t>
      </w:r>
      <w:r w:rsidR="00BD7842" w:rsidRPr="00424CE8">
        <w:rPr>
          <w:rFonts w:ascii="Courier New" w:hAnsi="Courier New" w:cs="Courier New"/>
          <w:sz w:val="24"/>
          <w:szCs w:val="24"/>
        </w:rPr>
        <w:t>is</w:t>
      </w:r>
      <w:r w:rsidRPr="00424CE8">
        <w:rPr>
          <w:rFonts w:ascii="Courier New" w:hAnsi="Courier New" w:cs="Courier New"/>
          <w:sz w:val="24"/>
          <w:szCs w:val="24"/>
        </w:rPr>
        <w:t xml:space="preserve"> required to meet certain yearly requirements.</w:t>
      </w:r>
    </w:p>
    <w:p w14:paraId="469A396C"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Advancement Requirements are not cumulative. The 14 facilitations for 1st lieutenant, do not count towards the 16 required for a Captain to advance.</w:t>
      </w:r>
    </w:p>
    <w:p w14:paraId="17E0FC46" w14:textId="2F7526B9"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Officers advance through Annual </w:t>
      </w:r>
      <w:r w:rsidR="00BD7842" w:rsidRPr="00424CE8">
        <w:rPr>
          <w:rFonts w:ascii="Courier New" w:hAnsi="Courier New" w:cs="Courier New"/>
          <w:sz w:val="24"/>
          <w:szCs w:val="24"/>
        </w:rPr>
        <w:t>Review</w:t>
      </w:r>
      <w:r w:rsidRPr="00424CE8">
        <w:rPr>
          <w:rFonts w:ascii="Courier New" w:hAnsi="Courier New" w:cs="Courier New"/>
          <w:sz w:val="24"/>
          <w:szCs w:val="24"/>
        </w:rPr>
        <w:t xml:space="preserve"> conducted by the Commandant. Commanding Officers </w:t>
      </w:r>
      <w:r w:rsidR="00BD7842" w:rsidRPr="00424CE8">
        <w:rPr>
          <w:rFonts w:ascii="Courier New" w:hAnsi="Courier New" w:cs="Courier New"/>
          <w:sz w:val="24"/>
          <w:szCs w:val="24"/>
        </w:rPr>
        <w:t>will</w:t>
      </w:r>
      <w:r w:rsidRPr="00424CE8">
        <w:rPr>
          <w:rFonts w:ascii="Courier New" w:hAnsi="Courier New" w:cs="Courier New"/>
          <w:sz w:val="24"/>
          <w:szCs w:val="24"/>
        </w:rPr>
        <w:t xml:space="preserve"> present to the Commandant the annual review of all Officers under their </w:t>
      </w:r>
      <w:r w:rsidR="00BD7842" w:rsidRPr="00424CE8">
        <w:rPr>
          <w:rFonts w:ascii="Courier New" w:hAnsi="Courier New" w:cs="Courier New"/>
          <w:sz w:val="24"/>
          <w:szCs w:val="24"/>
        </w:rPr>
        <w:t>Individual</w:t>
      </w:r>
      <w:r w:rsidRPr="00424CE8">
        <w:rPr>
          <w:rFonts w:ascii="Courier New" w:hAnsi="Courier New" w:cs="Courier New"/>
          <w:sz w:val="24"/>
          <w:szCs w:val="24"/>
        </w:rPr>
        <w:t xml:space="preserve"> command.</w:t>
      </w:r>
    </w:p>
    <w:p w14:paraId="4222F9CE" w14:textId="3DD4F63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Should a Commandant have his Commission Col</w:t>
      </w:r>
      <w:r w:rsidR="00BD7842" w:rsidRPr="00424CE8">
        <w:rPr>
          <w:rFonts w:ascii="Courier New" w:hAnsi="Courier New" w:cs="Courier New"/>
          <w:sz w:val="24"/>
          <w:szCs w:val="24"/>
        </w:rPr>
        <w:t>le</w:t>
      </w:r>
      <w:r w:rsidRPr="00424CE8">
        <w:rPr>
          <w:rFonts w:ascii="Courier New" w:hAnsi="Courier New" w:cs="Courier New"/>
          <w:sz w:val="24"/>
          <w:szCs w:val="24"/>
        </w:rPr>
        <w:t xml:space="preserve">cted, his successor </w:t>
      </w:r>
      <w:r w:rsidR="00BD7842" w:rsidRPr="00424CE8">
        <w:rPr>
          <w:rFonts w:ascii="Courier New" w:hAnsi="Courier New" w:cs="Courier New"/>
          <w:sz w:val="24"/>
          <w:szCs w:val="24"/>
        </w:rPr>
        <w:t>will</w:t>
      </w:r>
      <w:r w:rsidRPr="00424CE8">
        <w:rPr>
          <w:rFonts w:ascii="Courier New" w:hAnsi="Courier New" w:cs="Courier New"/>
          <w:sz w:val="24"/>
          <w:szCs w:val="24"/>
        </w:rPr>
        <w:t xml:space="preserve"> be chosen from the</w:t>
      </w:r>
      <w:r w:rsidR="00BD7842" w:rsidRPr="00424CE8">
        <w:rPr>
          <w:rFonts w:ascii="Courier New" w:hAnsi="Courier New" w:cs="Courier New"/>
          <w:sz w:val="24"/>
          <w:szCs w:val="24"/>
        </w:rPr>
        <w:t xml:space="preserve"> </w:t>
      </w:r>
      <w:r w:rsidRPr="00424CE8">
        <w:rPr>
          <w:rFonts w:ascii="Courier New" w:hAnsi="Courier New" w:cs="Courier New"/>
          <w:sz w:val="24"/>
          <w:szCs w:val="24"/>
        </w:rPr>
        <w:t xml:space="preserve">pool of all </w:t>
      </w:r>
      <w:r w:rsidR="00BD7842" w:rsidRPr="00424CE8">
        <w:rPr>
          <w:rFonts w:ascii="Courier New" w:hAnsi="Courier New" w:cs="Courier New"/>
          <w:sz w:val="24"/>
          <w:szCs w:val="24"/>
        </w:rPr>
        <w:t>C</w:t>
      </w:r>
      <w:r w:rsidRPr="00424CE8">
        <w:rPr>
          <w:rFonts w:ascii="Courier New" w:hAnsi="Courier New" w:cs="Courier New"/>
          <w:sz w:val="24"/>
          <w:szCs w:val="24"/>
        </w:rPr>
        <w:t xml:space="preserve">aptains who have completed the necessary requirements for advancement. Captain advancement requirements are considered as requirements for </w:t>
      </w:r>
      <w:r w:rsidR="00BD7842" w:rsidRPr="00424CE8">
        <w:rPr>
          <w:rFonts w:ascii="Courier New" w:hAnsi="Courier New" w:cs="Courier New"/>
          <w:sz w:val="24"/>
          <w:szCs w:val="24"/>
        </w:rPr>
        <w:t>eligibility</w:t>
      </w:r>
      <w:r w:rsidRPr="00424CE8">
        <w:rPr>
          <w:rFonts w:ascii="Courier New" w:hAnsi="Courier New" w:cs="Courier New"/>
          <w:sz w:val="24"/>
          <w:szCs w:val="24"/>
        </w:rPr>
        <w:t xml:space="preserve"> to be considered amongst the pool of Guardsmen to succeed the current Commandant.</w:t>
      </w:r>
    </w:p>
    <w:p w14:paraId="7EE7E8E7"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Except where duly authorized by the Commandant or the Permanent General, The Ceremony for Commissioning occurs the evening before the Ceremony of Remembrance and Renewal.</w:t>
      </w:r>
    </w:p>
    <w:p w14:paraId="7E51AF0A" w14:textId="53EF6D7A" w:rsidR="00B11795" w:rsidRPr="00424CE8" w:rsidRDefault="005746EA"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 </w:t>
      </w:r>
      <w:r w:rsidR="00C74E0F" w:rsidRPr="00424CE8">
        <w:rPr>
          <w:rFonts w:ascii="Courier New" w:hAnsi="Courier New" w:cs="Courier New"/>
          <w:b/>
          <w:bCs/>
          <w:u w:val="single"/>
        </w:rPr>
        <w:t>Waivers</w:t>
      </w:r>
      <w:r w:rsidR="00B11795" w:rsidRPr="00424CE8">
        <w:rPr>
          <w:rFonts w:ascii="Courier New" w:hAnsi="Courier New" w:cs="Courier New"/>
          <w:b/>
          <w:bCs/>
          <w:u w:val="single"/>
        </w:rPr>
        <w:t xml:space="preserve"> and changes</w:t>
      </w:r>
    </w:p>
    <w:p w14:paraId="1EB50460" w14:textId="03BD0204"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Yearly requirements can be waived or reduced by the Commandant, If It </w:t>
      </w:r>
      <w:r w:rsidR="00BD7842" w:rsidRPr="00424CE8">
        <w:rPr>
          <w:rFonts w:ascii="Courier New" w:hAnsi="Courier New" w:cs="Courier New"/>
          <w:sz w:val="24"/>
          <w:szCs w:val="24"/>
        </w:rPr>
        <w:t>is</w:t>
      </w:r>
      <w:r w:rsidRPr="00424CE8">
        <w:rPr>
          <w:rFonts w:ascii="Courier New" w:hAnsi="Courier New" w:cs="Courier New"/>
          <w:sz w:val="24"/>
          <w:szCs w:val="24"/>
        </w:rPr>
        <w:t xml:space="preserve"> determined that there </w:t>
      </w:r>
      <w:r w:rsidR="00BD7842" w:rsidRPr="00424CE8">
        <w:rPr>
          <w:rFonts w:ascii="Courier New" w:hAnsi="Courier New" w:cs="Courier New"/>
          <w:sz w:val="24"/>
          <w:szCs w:val="24"/>
        </w:rPr>
        <w:t>is</w:t>
      </w:r>
      <w:r w:rsidRPr="00424CE8">
        <w:rPr>
          <w:rFonts w:ascii="Courier New" w:hAnsi="Courier New" w:cs="Courier New"/>
          <w:sz w:val="24"/>
          <w:szCs w:val="24"/>
        </w:rPr>
        <w:t xml:space="preserve"> a lack of resources necessary to meet the requirements or as extenuating </w:t>
      </w:r>
      <w:r w:rsidR="00C74E0F" w:rsidRPr="00424CE8">
        <w:rPr>
          <w:rFonts w:ascii="Courier New" w:hAnsi="Courier New" w:cs="Courier New"/>
          <w:sz w:val="24"/>
          <w:szCs w:val="24"/>
        </w:rPr>
        <w:t>c</w:t>
      </w:r>
      <w:r w:rsidRPr="00424CE8">
        <w:rPr>
          <w:rFonts w:ascii="Courier New" w:hAnsi="Courier New" w:cs="Courier New"/>
          <w:sz w:val="24"/>
          <w:szCs w:val="24"/>
        </w:rPr>
        <w:t xml:space="preserve">ircumstances </w:t>
      </w:r>
      <w:r w:rsidR="00C74E0F" w:rsidRPr="00424CE8">
        <w:rPr>
          <w:rFonts w:ascii="Courier New" w:hAnsi="Courier New" w:cs="Courier New"/>
          <w:sz w:val="24"/>
          <w:szCs w:val="24"/>
        </w:rPr>
        <w:t>m</w:t>
      </w:r>
      <w:r w:rsidRPr="00424CE8">
        <w:rPr>
          <w:rFonts w:ascii="Courier New" w:hAnsi="Courier New" w:cs="Courier New"/>
          <w:sz w:val="24"/>
          <w:szCs w:val="24"/>
        </w:rPr>
        <w:t>ay dictate.</w:t>
      </w:r>
    </w:p>
    <w:p w14:paraId="3D5EC7BB" w14:textId="67DC5DEA" w:rsidR="00C74E0F" w:rsidRPr="00424CE8" w:rsidRDefault="00C74E0F"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Battlefield Commissions and Advancements</w:t>
      </w:r>
    </w:p>
    <w:p w14:paraId="54D4266D" w14:textId="557C6DA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Commandant </w:t>
      </w:r>
      <w:r w:rsidR="00BD7842" w:rsidRPr="00424CE8">
        <w:rPr>
          <w:rFonts w:ascii="Courier New" w:hAnsi="Courier New" w:cs="Courier New"/>
          <w:sz w:val="24"/>
          <w:szCs w:val="24"/>
        </w:rPr>
        <w:t>is</w:t>
      </w:r>
      <w:r w:rsidRPr="00424CE8">
        <w:rPr>
          <w:rFonts w:ascii="Courier New" w:hAnsi="Courier New" w:cs="Courier New"/>
          <w:sz w:val="24"/>
          <w:szCs w:val="24"/>
        </w:rPr>
        <w:t xml:space="preserve"> authorized to </w:t>
      </w:r>
      <w:r w:rsidR="00BD7842" w:rsidRPr="00424CE8">
        <w:rPr>
          <w:rFonts w:ascii="Courier New" w:hAnsi="Courier New" w:cs="Courier New"/>
          <w:sz w:val="24"/>
          <w:szCs w:val="24"/>
        </w:rPr>
        <w:t>is</w:t>
      </w:r>
      <w:r w:rsidRPr="00424CE8">
        <w:rPr>
          <w:rFonts w:ascii="Courier New" w:hAnsi="Courier New" w:cs="Courier New"/>
          <w:sz w:val="24"/>
          <w:szCs w:val="24"/>
        </w:rPr>
        <w:t xml:space="preserve">sue Commissions to personnel, at his discretion, </w:t>
      </w:r>
      <w:proofErr w:type="gramStart"/>
      <w:r w:rsidR="004E0E27" w:rsidRPr="00424CE8">
        <w:rPr>
          <w:rFonts w:ascii="Courier New" w:hAnsi="Courier New" w:cs="Courier New"/>
          <w:sz w:val="24"/>
          <w:szCs w:val="24"/>
        </w:rPr>
        <w:t>in</w:t>
      </w:r>
      <w:r w:rsidRPr="00424CE8">
        <w:rPr>
          <w:rFonts w:ascii="Courier New" w:hAnsi="Courier New" w:cs="Courier New"/>
          <w:sz w:val="24"/>
          <w:szCs w:val="24"/>
        </w:rPr>
        <w:t xml:space="preserve"> order to</w:t>
      </w:r>
      <w:proofErr w:type="gramEnd"/>
      <w:r w:rsidRPr="00424CE8">
        <w:rPr>
          <w:rFonts w:ascii="Courier New" w:hAnsi="Courier New" w:cs="Courier New"/>
          <w:sz w:val="24"/>
          <w:szCs w:val="24"/>
        </w:rPr>
        <w:t xml:space="preserve"> facilitate mission accomplishment. Any advancement through the Officer ranks or to the Officer Ranks not sanctioned through the normal processes outlined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this document </w:t>
      </w:r>
      <w:r w:rsidR="00BD7842" w:rsidRPr="00424CE8">
        <w:rPr>
          <w:rFonts w:ascii="Courier New" w:hAnsi="Courier New" w:cs="Courier New"/>
          <w:sz w:val="24"/>
          <w:szCs w:val="24"/>
        </w:rPr>
        <w:t>is</w:t>
      </w:r>
      <w:r w:rsidRPr="00424CE8">
        <w:rPr>
          <w:rFonts w:ascii="Courier New" w:hAnsi="Courier New" w:cs="Courier New"/>
          <w:sz w:val="24"/>
          <w:szCs w:val="24"/>
        </w:rPr>
        <w:t xml:space="preserve"> considered a Battlefield Commission. </w:t>
      </w:r>
      <w:r w:rsidR="00C74E0F" w:rsidRPr="00424CE8">
        <w:rPr>
          <w:rFonts w:ascii="Courier New" w:hAnsi="Courier New" w:cs="Courier New"/>
          <w:sz w:val="24"/>
          <w:szCs w:val="24"/>
        </w:rPr>
        <w:t>S</w:t>
      </w:r>
      <w:r w:rsidRPr="00424CE8">
        <w:rPr>
          <w:rFonts w:ascii="Courier New" w:hAnsi="Courier New" w:cs="Courier New"/>
          <w:sz w:val="24"/>
          <w:szCs w:val="24"/>
        </w:rPr>
        <w:t>uch advancements are considered temporary, expiring at the commencement of the next annual term.</w:t>
      </w:r>
    </w:p>
    <w:p w14:paraId="080558DF" w14:textId="0B75A9DA"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Battlefield Commissions extend temporarily all the powers, and </w:t>
      </w:r>
      <w:r w:rsidR="00C74E0F" w:rsidRPr="00424CE8">
        <w:rPr>
          <w:rFonts w:ascii="Courier New" w:hAnsi="Courier New" w:cs="Courier New"/>
          <w:sz w:val="24"/>
          <w:szCs w:val="24"/>
        </w:rPr>
        <w:t>responsibilities</w:t>
      </w:r>
      <w:r w:rsidRPr="00424CE8">
        <w:rPr>
          <w:rFonts w:ascii="Courier New" w:hAnsi="Courier New" w:cs="Courier New"/>
          <w:sz w:val="24"/>
          <w:szCs w:val="24"/>
        </w:rPr>
        <w:t xml:space="preserve"> of a Commissioned rank, however all duties performed that meet advancement requirements </w:t>
      </w:r>
      <w:r w:rsidR="00C74E0F" w:rsidRPr="00424CE8">
        <w:rPr>
          <w:rFonts w:ascii="Courier New" w:hAnsi="Courier New" w:cs="Courier New"/>
          <w:sz w:val="24"/>
          <w:szCs w:val="24"/>
        </w:rPr>
        <w:t>accrue at</w:t>
      </w:r>
      <w:r w:rsidRPr="00424CE8">
        <w:rPr>
          <w:rFonts w:ascii="Courier New" w:hAnsi="Courier New" w:cs="Courier New"/>
          <w:sz w:val="24"/>
          <w:szCs w:val="24"/>
        </w:rPr>
        <w:t xml:space="preserve"> ½ rate while under Battlefield</w:t>
      </w:r>
      <w:r w:rsidR="009E24E0">
        <w:rPr>
          <w:rFonts w:ascii="Courier New" w:hAnsi="Courier New" w:cs="Courier New"/>
          <w:sz w:val="24"/>
          <w:szCs w:val="24"/>
        </w:rPr>
        <w:t xml:space="preserve"> </w:t>
      </w:r>
    </w:p>
    <w:p w14:paraId="6070CAEA" w14:textId="77777777" w:rsidR="00B11795" w:rsidRPr="00424CE8" w:rsidRDefault="00B11795" w:rsidP="00F07CFB">
      <w:pPr>
        <w:spacing w:after="120" w:line="276" w:lineRule="auto"/>
        <w:outlineLvl w:val="0"/>
        <w:rPr>
          <w:rFonts w:ascii="Courier New" w:hAnsi="Courier New" w:cs="Courier New"/>
          <w:sz w:val="24"/>
          <w:szCs w:val="24"/>
        </w:rPr>
      </w:pPr>
    </w:p>
    <w:p w14:paraId="62256725"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Commission. Battlefield Commissioned Officers are not eligible for advancement except by Battlefield Commission.</w:t>
      </w:r>
    </w:p>
    <w:p w14:paraId="344C47E0" w14:textId="011B54C6"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Battlefield Commissions may be given consecutively for an </w:t>
      </w:r>
      <w:r w:rsidR="004E0E27" w:rsidRPr="00424CE8">
        <w:rPr>
          <w:rFonts w:ascii="Courier New" w:hAnsi="Courier New" w:cs="Courier New"/>
          <w:sz w:val="24"/>
          <w:szCs w:val="24"/>
        </w:rPr>
        <w:t>in</w:t>
      </w:r>
      <w:r w:rsidRPr="00424CE8">
        <w:rPr>
          <w:rFonts w:ascii="Courier New" w:hAnsi="Courier New" w:cs="Courier New"/>
          <w:sz w:val="24"/>
          <w:szCs w:val="24"/>
        </w:rPr>
        <w:t>definite number of terms.</w:t>
      </w:r>
    </w:p>
    <w:p w14:paraId="38DAA560"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Upon expiration of the Battlefield commission, personnel return to their original rank.</w:t>
      </w:r>
    </w:p>
    <w:p w14:paraId="2A1E0F65" w14:textId="1E2C2AC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Should retirement occur during the period of a </w:t>
      </w:r>
      <w:r w:rsidR="00C74E0F" w:rsidRPr="00424CE8">
        <w:rPr>
          <w:rFonts w:ascii="Courier New" w:hAnsi="Courier New" w:cs="Courier New"/>
          <w:sz w:val="24"/>
          <w:szCs w:val="24"/>
        </w:rPr>
        <w:t>Battlefield</w:t>
      </w:r>
      <w:r w:rsidRPr="00424CE8">
        <w:rPr>
          <w:rFonts w:ascii="Courier New" w:hAnsi="Courier New" w:cs="Courier New"/>
          <w:sz w:val="24"/>
          <w:szCs w:val="24"/>
        </w:rPr>
        <w:t xml:space="preserve"> Commission, the retiring Officer </w:t>
      </w:r>
      <w:r w:rsidR="00BD7842" w:rsidRPr="00424CE8">
        <w:rPr>
          <w:rFonts w:ascii="Courier New" w:hAnsi="Courier New" w:cs="Courier New"/>
          <w:sz w:val="24"/>
          <w:szCs w:val="24"/>
        </w:rPr>
        <w:t>is</w:t>
      </w:r>
      <w:r w:rsidRPr="00424CE8">
        <w:rPr>
          <w:rFonts w:ascii="Courier New" w:hAnsi="Courier New" w:cs="Courier New"/>
          <w:sz w:val="24"/>
          <w:szCs w:val="24"/>
        </w:rPr>
        <w:t xml:space="preserve"> considered to have been fully commissioned to his rank.</w:t>
      </w:r>
    </w:p>
    <w:p w14:paraId="0CBFE458" w14:textId="54106AD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Holding a </w:t>
      </w:r>
      <w:r w:rsidR="00C74E0F" w:rsidRPr="00424CE8">
        <w:rPr>
          <w:rFonts w:ascii="Courier New" w:hAnsi="Courier New" w:cs="Courier New"/>
          <w:sz w:val="24"/>
          <w:szCs w:val="24"/>
        </w:rPr>
        <w:t>Battlefield</w:t>
      </w:r>
      <w:r w:rsidRPr="00424CE8">
        <w:rPr>
          <w:rFonts w:ascii="Courier New" w:hAnsi="Courier New" w:cs="Courier New"/>
          <w:sz w:val="24"/>
          <w:szCs w:val="24"/>
        </w:rPr>
        <w:t xml:space="preserve"> Commission does not guarantee Commissioned status at future date.</w:t>
      </w:r>
    </w:p>
    <w:p w14:paraId="15ED59D0" w14:textId="2FC0300B"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Officer </w:t>
      </w:r>
      <w:r w:rsidR="00C74E0F" w:rsidRPr="00424CE8">
        <w:rPr>
          <w:rFonts w:ascii="Courier New" w:hAnsi="Courier New" w:cs="Courier New"/>
          <w:b/>
          <w:bCs/>
          <w:u w:val="single"/>
        </w:rPr>
        <w:t>Population</w:t>
      </w:r>
      <w:r w:rsidRPr="00424CE8">
        <w:rPr>
          <w:rFonts w:ascii="Courier New" w:hAnsi="Courier New" w:cs="Courier New"/>
          <w:b/>
          <w:bCs/>
          <w:u w:val="single"/>
        </w:rPr>
        <w:t xml:space="preserve"> Ratio</w:t>
      </w:r>
    </w:p>
    <w:p w14:paraId="7878D314" w14:textId="77777777" w:rsidR="00C74E0F"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For every 9 Enlisted Members, 1 </w:t>
      </w:r>
      <w:r w:rsidR="00C74E0F" w:rsidRPr="00424CE8">
        <w:rPr>
          <w:rFonts w:ascii="Courier New" w:hAnsi="Courier New" w:cs="Courier New"/>
          <w:sz w:val="24"/>
          <w:szCs w:val="24"/>
        </w:rPr>
        <w:t>Lieutenant</w:t>
      </w:r>
      <w:r w:rsidRPr="00424CE8">
        <w:rPr>
          <w:rFonts w:ascii="Courier New" w:hAnsi="Courier New" w:cs="Courier New"/>
          <w:sz w:val="24"/>
          <w:szCs w:val="24"/>
        </w:rPr>
        <w:t xml:space="preserve"> of any grade. </w:t>
      </w:r>
    </w:p>
    <w:p w14:paraId="56CEEDCD" w14:textId="24BCC25B"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For every 2 Lieutenants, 1 Captain.</w:t>
      </w:r>
    </w:p>
    <w:p w14:paraId="36653B8F" w14:textId="5081FD2B"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Actively Commissioned Officers are given preference to fill population</w:t>
      </w:r>
      <w:r w:rsidR="00C74E0F" w:rsidRPr="00424CE8">
        <w:rPr>
          <w:rFonts w:ascii="Courier New" w:hAnsi="Courier New" w:cs="Courier New"/>
          <w:sz w:val="24"/>
          <w:szCs w:val="24"/>
        </w:rPr>
        <w:t xml:space="preserve"> </w:t>
      </w:r>
      <w:proofErr w:type="gramStart"/>
      <w:r w:rsidRPr="00424CE8">
        <w:rPr>
          <w:rFonts w:ascii="Courier New" w:hAnsi="Courier New" w:cs="Courier New"/>
          <w:sz w:val="24"/>
          <w:szCs w:val="24"/>
        </w:rPr>
        <w:t>allotments, before</w:t>
      </w:r>
      <w:proofErr w:type="gramEnd"/>
      <w:r w:rsidRPr="00424CE8">
        <w:rPr>
          <w:rFonts w:ascii="Courier New" w:hAnsi="Courier New" w:cs="Courier New"/>
          <w:sz w:val="24"/>
          <w:szCs w:val="24"/>
        </w:rPr>
        <w:t xml:space="preserve"> new Commissions are </w:t>
      </w:r>
      <w:r w:rsidR="00BD7842" w:rsidRPr="00424CE8">
        <w:rPr>
          <w:rFonts w:ascii="Courier New" w:hAnsi="Courier New" w:cs="Courier New"/>
          <w:sz w:val="24"/>
          <w:szCs w:val="24"/>
        </w:rPr>
        <w:t>is</w:t>
      </w:r>
      <w:r w:rsidRPr="00424CE8">
        <w:rPr>
          <w:rFonts w:ascii="Courier New" w:hAnsi="Courier New" w:cs="Courier New"/>
          <w:sz w:val="24"/>
          <w:szCs w:val="24"/>
        </w:rPr>
        <w:t>sued. Battlefield Commissions do not ensure preference, or deference when filling population allotments.</w:t>
      </w:r>
    </w:p>
    <w:p w14:paraId="64AA9C43" w14:textId="24F717E5"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Enlisted to Commissioned</w:t>
      </w:r>
    </w:p>
    <w:p w14:paraId="0039A2D7" w14:textId="238A35DA"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At the prerogative of the proper agency, Enlisted members may receive Commissions, and move to the ranks of Commissioned Officers. When doing so, reunion and service hour totals are </w:t>
      </w:r>
      <w:r w:rsidR="00C74E0F" w:rsidRPr="00424CE8">
        <w:rPr>
          <w:rFonts w:ascii="Courier New" w:hAnsi="Courier New" w:cs="Courier New"/>
          <w:sz w:val="24"/>
          <w:szCs w:val="24"/>
        </w:rPr>
        <w:t>nullified</w:t>
      </w:r>
      <w:r w:rsidRPr="00424CE8">
        <w:rPr>
          <w:rFonts w:ascii="Courier New" w:hAnsi="Courier New" w:cs="Courier New"/>
          <w:sz w:val="24"/>
          <w:szCs w:val="24"/>
        </w:rPr>
        <w:t>.</w:t>
      </w:r>
    </w:p>
    <w:p w14:paraId="3D47B5C5" w14:textId="4B0A652B" w:rsidR="00B11795" w:rsidRPr="00424CE8" w:rsidRDefault="00C74E0F"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Enlisted</w:t>
      </w:r>
      <w:r w:rsidR="00B11795" w:rsidRPr="00424CE8">
        <w:rPr>
          <w:rFonts w:ascii="Courier New" w:hAnsi="Courier New" w:cs="Courier New"/>
          <w:b/>
          <w:bCs/>
          <w:u w:val="single"/>
        </w:rPr>
        <w:t xml:space="preserve"> Membership</w:t>
      </w:r>
    </w:p>
    <w:p w14:paraId="59AEE84D" w14:textId="5D8E0579"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Enlisted personnel sha</w:t>
      </w:r>
      <w:r w:rsidR="004F4579" w:rsidRPr="00424CE8">
        <w:rPr>
          <w:rFonts w:ascii="Courier New" w:hAnsi="Courier New" w:cs="Courier New"/>
          <w:sz w:val="24"/>
          <w:szCs w:val="24"/>
        </w:rPr>
        <w:t>ll</w:t>
      </w:r>
      <w:r w:rsidRPr="00424CE8">
        <w:rPr>
          <w:rFonts w:ascii="Courier New" w:hAnsi="Courier New" w:cs="Courier New"/>
          <w:sz w:val="24"/>
          <w:szCs w:val="24"/>
        </w:rPr>
        <w:t xml:space="preserve"> be, first a Master of the Royal Secret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Orient of Utah, properly elected to membership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Battalion, second, have sworn </w:t>
      </w:r>
      <w:r w:rsidR="004F4579" w:rsidRPr="00424CE8">
        <w:rPr>
          <w:rFonts w:ascii="Courier New" w:hAnsi="Courier New" w:cs="Courier New"/>
          <w:sz w:val="24"/>
          <w:szCs w:val="24"/>
        </w:rPr>
        <w:t>allegiance</w:t>
      </w:r>
      <w:r w:rsidRPr="00424CE8">
        <w:rPr>
          <w:rFonts w:ascii="Courier New" w:hAnsi="Courier New" w:cs="Courier New"/>
          <w:sz w:val="24"/>
          <w:szCs w:val="24"/>
        </w:rPr>
        <w:t xml:space="preserve"> to the Scots Guard, the A&amp;ASR, the Supreme Council, and to the Principles herein contained.</w:t>
      </w:r>
    </w:p>
    <w:p w14:paraId="36E8A122" w14:textId="465AD71E"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A Master of the Royal Secret shall be considered eligible for enlistment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Utah Scots Guard after he has</w:t>
      </w:r>
      <w:r w:rsidR="004F4579" w:rsidRPr="00424CE8">
        <w:rPr>
          <w:rFonts w:ascii="Courier New" w:hAnsi="Courier New" w:cs="Courier New"/>
          <w:sz w:val="24"/>
          <w:szCs w:val="24"/>
        </w:rPr>
        <w:t xml:space="preserve"> </w:t>
      </w:r>
      <w:r w:rsidRPr="00424CE8">
        <w:rPr>
          <w:rFonts w:ascii="Courier New" w:hAnsi="Courier New" w:cs="Courier New"/>
          <w:sz w:val="24"/>
          <w:szCs w:val="24"/>
        </w:rPr>
        <w:t xml:space="preserve">been duly observed, and the members of the Company he </w:t>
      </w:r>
      <w:r w:rsidR="004F4579" w:rsidRPr="00424CE8">
        <w:rPr>
          <w:rFonts w:ascii="Courier New" w:hAnsi="Courier New" w:cs="Courier New"/>
          <w:sz w:val="24"/>
          <w:szCs w:val="24"/>
        </w:rPr>
        <w:t>will</w:t>
      </w:r>
      <w:r w:rsidRPr="00424CE8">
        <w:rPr>
          <w:rFonts w:ascii="Courier New" w:hAnsi="Courier New" w:cs="Courier New"/>
          <w:sz w:val="24"/>
          <w:szCs w:val="24"/>
        </w:rPr>
        <w:t xml:space="preserve"> be joining, have voted to receive him. No Master of the Royal Secret can be </w:t>
      </w:r>
      <w:r w:rsidR="004F4579" w:rsidRPr="00424CE8">
        <w:rPr>
          <w:rFonts w:ascii="Courier New" w:hAnsi="Courier New" w:cs="Courier New"/>
          <w:sz w:val="24"/>
          <w:szCs w:val="24"/>
        </w:rPr>
        <w:t>considered</w:t>
      </w:r>
      <w:r w:rsidRPr="00424CE8">
        <w:rPr>
          <w:rFonts w:ascii="Courier New" w:hAnsi="Courier New" w:cs="Courier New"/>
          <w:sz w:val="24"/>
          <w:szCs w:val="24"/>
        </w:rPr>
        <w:t xml:space="preserve"> eligible If he </w:t>
      </w:r>
      <w:r w:rsidR="00BD7842" w:rsidRPr="00424CE8">
        <w:rPr>
          <w:rFonts w:ascii="Courier New" w:hAnsi="Courier New" w:cs="Courier New"/>
          <w:sz w:val="24"/>
          <w:szCs w:val="24"/>
        </w:rPr>
        <w:t>is</w:t>
      </w:r>
      <w:r w:rsidRPr="00424CE8">
        <w:rPr>
          <w:rFonts w:ascii="Courier New" w:hAnsi="Courier New" w:cs="Courier New"/>
          <w:sz w:val="24"/>
          <w:szCs w:val="24"/>
        </w:rPr>
        <w:t xml:space="preserve"> not listed </w:t>
      </w:r>
      <w:r w:rsidR="004E0E27" w:rsidRPr="00424CE8">
        <w:rPr>
          <w:rFonts w:ascii="Courier New" w:hAnsi="Courier New" w:cs="Courier New"/>
          <w:sz w:val="24"/>
          <w:szCs w:val="24"/>
        </w:rPr>
        <w:t>in</w:t>
      </w:r>
      <w:r w:rsidRPr="00424CE8">
        <w:rPr>
          <w:rFonts w:ascii="Courier New" w:hAnsi="Courier New" w:cs="Courier New"/>
          <w:sz w:val="24"/>
          <w:szCs w:val="24"/>
        </w:rPr>
        <w:t xml:space="preserve"> Good Standing.</w:t>
      </w:r>
    </w:p>
    <w:p w14:paraId="7500A1BF" w14:textId="22B51EFE"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lastRenderedPageBreak/>
        <w:t xml:space="preserve">Enlistments are completely voluntary and may be surrendered at any time. Masters of the </w:t>
      </w:r>
      <w:r w:rsidR="004F4579" w:rsidRPr="00424CE8">
        <w:rPr>
          <w:rFonts w:ascii="Courier New" w:hAnsi="Courier New" w:cs="Courier New"/>
          <w:sz w:val="24"/>
          <w:szCs w:val="24"/>
        </w:rPr>
        <w:t>R</w:t>
      </w:r>
      <w:r w:rsidRPr="00424CE8">
        <w:rPr>
          <w:rFonts w:ascii="Courier New" w:hAnsi="Courier New" w:cs="Courier New"/>
          <w:sz w:val="24"/>
          <w:szCs w:val="24"/>
        </w:rPr>
        <w:t>oyal Se</w:t>
      </w:r>
      <w:r w:rsidR="004F4579" w:rsidRPr="00424CE8">
        <w:rPr>
          <w:rFonts w:ascii="Courier New" w:hAnsi="Courier New" w:cs="Courier New"/>
          <w:sz w:val="24"/>
          <w:szCs w:val="24"/>
        </w:rPr>
        <w:t>cr</w:t>
      </w:r>
      <w:r w:rsidRPr="00424CE8">
        <w:rPr>
          <w:rFonts w:ascii="Courier New" w:hAnsi="Courier New" w:cs="Courier New"/>
          <w:sz w:val="24"/>
          <w:szCs w:val="24"/>
        </w:rPr>
        <w:t xml:space="preserve">et, who have previously surrendered </w:t>
      </w:r>
      <w:proofErr w:type="gramStart"/>
      <w:r w:rsidRPr="00424CE8">
        <w:rPr>
          <w:rFonts w:ascii="Courier New" w:hAnsi="Courier New" w:cs="Courier New"/>
          <w:sz w:val="24"/>
          <w:szCs w:val="24"/>
        </w:rPr>
        <w:t>their</w:t>
      </w:r>
      <w:proofErr w:type="gramEnd"/>
    </w:p>
    <w:p w14:paraId="41DB8053" w14:textId="6F877DE0" w:rsidR="004F4579" w:rsidRPr="00424CE8" w:rsidRDefault="004F4579"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1CD6BD2E" w14:textId="17309A45" w:rsidR="00B11795" w:rsidRPr="00424CE8" w:rsidRDefault="00B11795" w:rsidP="00F07CFB">
      <w:pPr>
        <w:spacing w:after="120" w:line="276" w:lineRule="auto"/>
        <w:outlineLvl w:val="0"/>
        <w:rPr>
          <w:rFonts w:ascii="Courier New" w:hAnsi="Courier New" w:cs="Courier New"/>
          <w:sz w:val="24"/>
          <w:szCs w:val="24"/>
        </w:rPr>
      </w:pPr>
      <w:proofErr w:type="gramStart"/>
      <w:r w:rsidRPr="00424CE8">
        <w:rPr>
          <w:rFonts w:ascii="Courier New" w:hAnsi="Courier New" w:cs="Courier New"/>
          <w:sz w:val="24"/>
          <w:szCs w:val="24"/>
        </w:rPr>
        <w:lastRenderedPageBreak/>
        <w:t>enlistment,</w:t>
      </w:r>
      <w:proofErr w:type="gramEnd"/>
      <w:r w:rsidRPr="00424CE8">
        <w:rPr>
          <w:rFonts w:ascii="Courier New" w:hAnsi="Courier New" w:cs="Courier New"/>
          <w:sz w:val="24"/>
          <w:szCs w:val="24"/>
        </w:rPr>
        <w:t xml:space="preserve"> may become </w:t>
      </w:r>
      <w:r w:rsidR="004F4579" w:rsidRPr="00424CE8">
        <w:rPr>
          <w:rFonts w:ascii="Courier New" w:hAnsi="Courier New" w:cs="Courier New"/>
          <w:sz w:val="24"/>
          <w:szCs w:val="24"/>
        </w:rPr>
        <w:t>enlisted</w:t>
      </w:r>
      <w:r w:rsidRPr="00424CE8">
        <w:rPr>
          <w:rFonts w:ascii="Courier New" w:hAnsi="Courier New" w:cs="Courier New"/>
          <w:sz w:val="24"/>
          <w:szCs w:val="24"/>
        </w:rPr>
        <w:t xml:space="preserve"> again, by unanimous consensus of the Commanding Officer, </w:t>
      </w:r>
      <w:r w:rsidR="004F4579" w:rsidRPr="00424CE8">
        <w:rPr>
          <w:rFonts w:ascii="Courier New" w:hAnsi="Courier New" w:cs="Courier New"/>
          <w:sz w:val="24"/>
          <w:szCs w:val="24"/>
        </w:rPr>
        <w:t>Executive</w:t>
      </w:r>
      <w:r w:rsidRPr="00424CE8">
        <w:rPr>
          <w:rFonts w:ascii="Courier New" w:hAnsi="Courier New" w:cs="Courier New"/>
          <w:sz w:val="24"/>
          <w:szCs w:val="24"/>
        </w:rPr>
        <w:t xml:space="preserve"> Officer and Adjutant of the Company.</w:t>
      </w:r>
    </w:p>
    <w:p w14:paraId="0F12F001" w14:textId="6B869F0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All Officers outrank Enlisted Membership, regardless of time </w:t>
      </w:r>
      <w:r w:rsidR="004E0E27" w:rsidRPr="00424CE8">
        <w:rPr>
          <w:rFonts w:ascii="Courier New" w:hAnsi="Courier New" w:cs="Courier New"/>
          <w:sz w:val="24"/>
          <w:szCs w:val="24"/>
        </w:rPr>
        <w:t>in</w:t>
      </w:r>
      <w:r w:rsidRPr="00424CE8">
        <w:rPr>
          <w:rFonts w:ascii="Courier New" w:hAnsi="Courier New" w:cs="Courier New"/>
          <w:sz w:val="24"/>
          <w:szCs w:val="24"/>
        </w:rPr>
        <w:t xml:space="preserve"> Service or Grade.</w:t>
      </w:r>
    </w:p>
    <w:p w14:paraId="648E0B09" w14:textId="1885EB60"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Utah </w:t>
      </w:r>
      <w:r w:rsidR="004F4579" w:rsidRPr="00424CE8">
        <w:rPr>
          <w:rFonts w:ascii="Courier New" w:hAnsi="Courier New" w:cs="Courier New"/>
          <w:b/>
          <w:bCs/>
          <w:u w:val="single"/>
        </w:rPr>
        <w:t>S</w:t>
      </w:r>
      <w:r w:rsidRPr="00424CE8">
        <w:rPr>
          <w:rFonts w:ascii="Courier New" w:hAnsi="Courier New" w:cs="Courier New"/>
          <w:b/>
          <w:bCs/>
          <w:u w:val="single"/>
        </w:rPr>
        <w:t>cots G</w:t>
      </w:r>
      <w:r w:rsidR="004F4579" w:rsidRPr="00424CE8">
        <w:rPr>
          <w:rFonts w:ascii="Courier New" w:hAnsi="Courier New" w:cs="Courier New"/>
          <w:b/>
          <w:bCs/>
          <w:u w:val="single"/>
        </w:rPr>
        <w:t>u</w:t>
      </w:r>
      <w:r w:rsidRPr="00424CE8">
        <w:rPr>
          <w:rFonts w:ascii="Courier New" w:hAnsi="Courier New" w:cs="Courier New"/>
          <w:b/>
          <w:bCs/>
          <w:u w:val="single"/>
        </w:rPr>
        <w:t>ard En</w:t>
      </w:r>
      <w:r w:rsidR="004F4579" w:rsidRPr="00424CE8">
        <w:rPr>
          <w:rFonts w:ascii="Courier New" w:hAnsi="Courier New" w:cs="Courier New"/>
          <w:b/>
          <w:bCs/>
          <w:u w:val="single"/>
        </w:rPr>
        <w:t>li</w:t>
      </w:r>
      <w:r w:rsidRPr="00424CE8">
        <w:rPr>
          <w:rFonts w:ascii="Courier New" w:hAnsi="Courier New" w:cs="Courier New"/>
          <w:b/>
          <w:bCs/>
          <w:u w:val="single"/>
        </w:rPr>
        <w:t xml:space="preserve">sted Rank </w:t>
      </w:r>
      <w:r w:rsidR="00761CD8" w:rsidRPr="00424CE8">
        <w:rPr>
          <w:rFonts w:ascii="Courier New" w:hAnsi="Courier New" w:cs="Courier New"/>
          <w:b/>
          <w:bCs/>
          <w:u w:val="single"/>
        </w:rPr>
        <w:t>S</w:t>
      </w:r>
      <w:r w:rsidRPr="00424CE8">
        <w:rPr>
          <w:rFonts w:ascii="Courier New" w:hAnsi="Courier New" w:cs="Courier New"/>
          <w:b/>
          <w:bCs/>
          <w:u w:val="single"/>
        </w:rPr>
        <w:t>tructure</w:t>
      </w:r>
    </w:p>
    <w:p w14:paraId="384A4CB5" w14:textId="6CEDA78E" w:rsidR="00B11795" w:rsidRPr="00424CE8" w:rsidRDefault="004F4579"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Enlisted</w:t>
      </w:r>
      <w:r w:rsidR="00B11795" w:rsidRPr="00424CE8">
        <w:rPr>
          <w:rFonts w:ascii="Courier New" w:hAnsi="Courier New" w:cs="Courier New"/>
          <w:sz w:val="24"/>
          <w:szCs w:val="24"/>
        </w:rPr>
        <w:t xml:space="preserve"> personal shall be divided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to three classes, </w:t>
      </w:r>
      <w:r w:rsidRPr="00424CE8">
        <w:rPr>
          <w:rFonts w:ascii="Courier New" w:hAnsi="Courier New" w:cs="Courier New"/>
          <w:sz w:val="24"/>
          <w:szCs w:val="24"/>
        </w:rPr>
        <w:t>Enlisted</w:t>
      </w:r>
      <w:r w:rsidR="00B11795" w:rsidRPr="00424CE8">
        <w:rPr>
          <w:rFonts w:ascii="Courier New" w:hAnsi="Courier New" w:cs="Courier New"/>
          <w:sz w:val="24"/>
          <w:szCs w:val="24"/>
        </w:rPr>
        <w:t xml:space="preserve">, </w:t>
      </w:r>
      <w:r w:rsidRPr="00424CE8">
        <w:rPr>
          <w:rFonts w:ascii="Courier New" w:hAnsi="Courier New" w:cs="Courier New"/>
          <w:sz w:val="24"/>
          <w:szCs w:val="24"/>
        </w:rPr>
        <w:t>Enlisted</w:t>
      </w:r>
      <w:r w:rsidR="00B11795" w:rsidRPr="00424CE8">
        <w:rPr>
          <w:rFonts w:ascii="Courier New" w:hAnsi="Courier New" w:cs="Courier New"/>
          <w:sz w:val="24"/>
          <w:szCs w:val="24"/>
        </w:rPr>
        <w:t xml:space="preserve"> Noncommissioned Officers and Enlisted Staff Noncommissioned Officers (progressively from lowest to highest).</w:t>
      </w:r>
    </w:p>
    <w:p w14:paraId="299D680C" w14:textId="457CD7A2"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Enlisted</w:t>
      </w:r>
      <w:r w:rsidR="004F4579" w:rsidRPr="00424CE8">
        <w:rPr>
          <w:rFonts w:ascii="Courier New" w:hAnsi="Courier New" w:cs="Courier New"/>
          <w:b/>
          <w:bCs/>
          <w:u w:val="single"/>
        </w:rPr>
        <w:t xml:space="preserve"> </w:t>
      </w:r>
    </w:p>
    <w:p w14:paraId="119B238E" w14:textId="67BD073F"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P</w:t>
      </w:r>
      <w:r w:rsidR="004F4579" w:rsidRPr="00424CE8">
        <w:rPr>
          <w:rFonts w:ascii="Courier New" w:hAnsi="Courier New" w:cs="Courier New"/>
          <w:sz w:val="24"/>
          <w:szCs w:val="24"/>
        </w:rPr>
        <w:t>riv</w:t>
      </w:r>
      <w:r w:rsidRPr="00424CE8">
        <w:rPr>
          <w:rFonts w:ascii="Courier New" w:hAnsi="Courier New" w:cs="Courier New"/>
          <w:sz w:val="24"/>
          <w:szCs w:val="24"/>
        </w:rPr>
        <w:t>ate</w:t>
      </w:r>
    </w:p>
    <w:p w14:paraId="7A1B23CF" w14:textId="4AA7FBFB"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Noncommissioned Officers</w:t>
      </w:r>
    </w:p>
    <w:p w14:paraId="078A9257"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Sergeant</w:t>
      </w:r>
    </w:p>
    <w:p w14:paraId="6FC02343" w14:textId="14489F63"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Staff Noncommissioned </w:t>
      </w:r>
      <w:r w:rsidR="004F4579" w:rsidRPr="00424CE8">
        <w:rPr>
          <w:rFonts w:ascii="Courier New" w:hAnsi="Courier New" w:cs="Courier New"/>
          <w:b/>
          <w:bCs/>
          <w:u w:val="single"/>
        </w:rPr>
        <w:t xml:space="preserve">Officers </w:t>
      </w:r>
    </w:p>
    <w:p w14:paraId="52998D6E" w14:textId="77777777" w:rsidR="004F4579"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Master Sergeant </w:t>
      </w:r>
    </w:p>
    <w:p w14:paraId="0E1FB7C1" w14:textId="67D3A966"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Sergeant Major</w:t>
      </w:r>
    </w:p>
    <w:p w14:paraId="71D91245" w14:textId="550D3FB7"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Utah </w:t>
      </w:r>
      <w:r w:rsidR="004F4579" w:rsidRPr="00424CE8">
        <w:rPr>
          <w:rFonts w:ascii="Courier New" w:hAnsi="Courier New" w:cs="Courier New"/>
          <w:b/>
          <w:bCs/>
          <w:u w:val="single"/>
        </w:rPr>
        <w:t>Sco</w:t>
      </w:r>
      <w:r w:rsidRPr="00424CE8">
        <w:rPr>
          <w:rFonts w:ascii="Courier New" w:hAnsi="Courier New" w:cs="Courier New"/>
          <w:b/>
          <w:bCs/>
          <w:u w:val="single"/>
        </w:rPr>
        <w:t xml:space="preserve">ts Guard </w:t>
      </w:r>
      <w:r w:rsidR="004F4579" w:rsidRPr="00424CE8">
        <w:rPr>
          <w:rFonts w:ascii="Courier New" w:hAnsi="Courier New" w:cs="Courier New"/>
          <w:b/>
          <w:bCs/>
          <w:u w:val="single"/>
        </w:rPr>
        <w:t>Enlisted</w:t>
      </w:r>
      <w:r w:rsidRPr="00424CE8">
        <w:rPr>
          <w:rFonts w:ascii="Courier New" w:hAnsi="Courier New" w:cs="Courier New"/>
          <w:b/>
          <w:bCs/>
          <w:u w:val="single"/>
        </w:rPr>
        <w:t xml:space="preserve"> Advancement </w:t>
      </w:r>
      <w:r w:rsidR="004F4579" w:rsidRPr="00424CE8">
        <w:rPr>
          <w:rFonts w:ascii="Courier New" w:hAnsi="Courier New" w:cs="Courier New"/>
          <w:b/>
          <w:bCs/>
          <w:u w:val="single"/>
        </w:rPr>
        <w:t>Table</w:t>
      </w:r>
    </w:p>
    <w:p w14:paraId="3B7D8421" w14:textId="16340629" w:rsidR="00B11795" w:rsidRPr="00424CE8" w:rsidRDefault="00B11795" w:rsidP="00F07CFB">
      <w:pPr>
        <w:spacing w:after="120" w:line="276" w:lineRule="auto"/>
        <w:outlineLvl w:val="0"/>
        <w:rPr>
          <w:rFonts w:ascii="Courier New" w:hAnsi="Courier New" w:cs="Courier New"/>
          <w:sz w:val="24"/>
          <w:szCs w:val="24"/>
        </w:rPr>
      </w:pPr>
    </w:p>
    <w:tbl>
      <w:tblPr>
        <w:tblStyle w:val="GridTable4-Accent3"/>
        <w:tblW w:w="5000" w:type="pct"/>
        <w:tblLook w:val="04A0" w:firstRow="1" w:lastRow="0" w:firstColumn="1" w:lastColumn="0" w:noHBand="0" w:noVBand="1"/>
      </w:tblPr>
      <w:tblGrid>
        <w:gridCol w:w="3056"/>
        <w:gridCol w:w="2970"/>
        <w:gridCol w:w="1084"/>
        <w:gridCol w:w="1980"/>
        <w:gridCol w:w="890"/>
      </w:tblGrid>
      <w:tr w:rsidR="004F4579" w:rsidRPr="00424CE8" w14:paraId="67592A9A" w14:textId="77777777" w:rsidTr="005607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tcPr>
          <w:p w14:paraId="59656779" w14:textId="77777777" w:rsidR="004F4579" w:rsidRPr="00424CE8" w:rsidRDefault="004F4579" w:rsidP="00F07CFB">
            <w:pPr>
              <w:pStyle w:val="ListParagraph"/>
              <w:spacing w:after="120" w:line="276" w:lineRule="auto"/>
              <w:ind w:left="0" w:firstLine="0"/>
              <w:outlineLvl w:val="0"/>
              <w:rPr>
                <w:rFonts w:ascii="Courier New" w:hAnsi="Courier New" w:cs="Courier New"/>
              </w:rPr>
            </w:pPr>
          </w:p>
        </w:tc>
        <w:tc>
          <w:tcPr>
            <w:tcW w:w="2031" w:type="pct"/>
            <w:gridSpan w:val="2"/>
          </w:tcPr>
          <w:p w14:paraId="223F7E67" w14:textId="77777777" w:rsidR="004F4579" w:rsidRPr="00424CE8" w:rsidRDefault="004F4579" w:rsidP="00F07CFB">
            <w:pPr>
              <w:pStyle w:val="ListParagraph"/>
              <w:spacing w:after="120" w:line="276" w:lineRule="auto"/>
              <w:ind w:left="0" w:firstLine="0"/>
              <w:outlineLvl w:val="0"/>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Hours to Learning Center</w:t>
            </w:r>
          </w:p>
        </w:tc>
        <w:tc>
          <w:tcPr>
            <w:tcW w:w="1439" w:type="pct"/>
            <w:gridSpan w:val="2"/>
          </w:tcPr>
          <w:p w14:paraId="78E0E90A" w14:textId="77777777" w:rsidR="004F4579" w:rsidRPr="00424CE8" w:rsidRDefault="004F4579" w:rsidP="00F07CFB">
            <w:pPr>
              <w:pStyle w:val="ListParagraph"/>
              <w:spacing w:after="120" w:line="276" w:lineRule="auto"/>
              <w:ind w:left="0" w:firstLine="0"/>
              <w:outlineLvl w:val="0"/>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Reunions</w:t>
            </w:r>
          </w:p>
        </w:tc>
      </w:tr>
      <w:tr w:rsidR="004F4579" w:rsidRPr="00424CE8" w14:paraId="61E14D1C" w14:textId="77777777" w:rsidTr="00560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tcPr>
          <w:p w14:paraId="62C44D74" w14:textId="77777777" w:rsidR="004F4579" w:rsidRPr="00424CE8" w:rsidRDefault="004F4579" w:rsidP="00F07CFB">
            <w:pPr>
              <w:pStyle w:val="ListParagraph"/>
              <w:spacing w:after="120" w:line="276" w:lineRule="auto"/>
              <w:ind w:left="0" w:firstLine="0"/>
              <w:outlineLvl w:val="0"/>
              <w:rPr>
                <w:rFonts w:ascii="Courier New" w:hAnsi="Courier New" w:cs="Courier New"/>
              </w:rPr>
            </w:pPr>
          </w:p>
        </w:tc>
        <w:tc>
          <w:tcPr>
            <w:tcW w:w="1488" w:type="pct"/>
          </w:tcPr>
          <w:p w14:paraId="1FDC507B" w14:textId="77777777" w:rsidR="004F4579" w:rsidRPr="00424CE8" w:rsidRDefault="004F4579" w:rsidP="00F07CFB">
            <w:pPr>
              <w:pStyle w:val="ListParagraph"/>
              <w:spacing w:after="120" w:line="276" w:lineRule="auto"/>
              <w:ind w:left="0" w:firstLine="0"/>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To Advance to Next Rank</w:t>
            </w:r>
          </w:p>
        </w:tc>
        <w:tc>
          <w:tcPr>
            <w:tcW w:w="542" w:type="pct"/>
          </w:tcPr>
          <w:p w14:paraId="62084364" w14:textId="77777777" w:rsidR="004F4579" w:rsidRPr="00424CE8" w:rsidRDefault="004F4579" w:rsidP="00F07CFB">
            <w:pPr>
              <w:pStyle w:val="ListParagraph"/>
              <w:spacing w:after="120" w:line="276" w:lineRule="auto"/>
              <w:ind w:left="0" w:firstLine="0"/>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Per Year</w:t>
            </w:r>
          </w:p>
        </w:tc>
        <w:tc>
          <w:tcPr>
            <w:tcW w:w="992" w:type="pct"/>
          </w:tcPr>
          <w:p w14:paraId="720E42D2" w14:textId="77777777" w:rsidR="004F4579" w:rsidRPr="00424CE8" w:rsidRDefault="004F4579" w:rsidP="00F07CFB">
            <w:pPr>
              <w:pStyle w:val="ListParagraph"/>
              <w:spacing w:after="120" w:line="276" w:lineRule="auto"/>
              <w:ind w:left="0" w:firstLine="0"/>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To Advance to Next Rank</w:t>
            </w:r>
          </w:p>
        </w:tc>
        <w:tc>
          <w:tcPr>
            <w:tcW w:w="447" w:type="pct"/>
          </w:tcPr>
          <w:p w14:paraId="282656EB" w14:textId="77777777" w:rsidR="004F4579" w:rsidRPr="00424CE8" w:rsidRDefault="004F4579" w:rsidP="00F07CFB">
            <w:pPr>
              <w:pStyle w:val="ListParagraph"/>
              <w:spacing w:after="120" w:line="276" w:lineRule="auto"/>
              <w:ind w:left="0" w:firstLine="0"/>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Per Year</w:t>
            </w:r>
          </w:p>
        </w:tc>
      </w:tr>
      <w:tr w:rsidR="004F4579" w:rsidRPr="00424CE8" w14:paraId="03F8A033" w14:textId="77777777" w:rsidTr="00560760">
        <w:tc>
          <w:tcPr>
            <w:cnfStyle w:val="001000000000" w:firstRow="0" w:lastRow="0" w:firstColumn="1" w:lastColumn="0" w:oddVBand="0" w:evenVBand="0" w:oddHBand="0" w:evenHBand="0" w:firstRowFirstColumn="0" w:firstRowLastColumn="0" w:lastRowFirstColumn="0" w:lastRowLastColumn="0"/>
            <w:tcW w:w="1531" w:type="pct"/>
          </w:tcPr>
          <w:p w14:paraId="1B581FEA" w14:textId="41ED19E1" w:rsidR="004F4579" w:rsidRPr="00424CE8" w:rsidRDefault="004F4579" w:rsidP="00F07CFB">
            <w:pPr>
              <w:pStyle w:val="ListParagraph"/>
              <w:spacing w:after="120" w:line="276" w:lineRule="auto"/>
              <w:ind w:left="0" w:firstLine="0"/>
              <w:outlineLvl w:val="0"/>
              <w:rPr>
                <w:rFonts w:ascii="Courier New" w:hAnsi="Courier New" w:cs="Courier New"/>
              </w:rPr>
            </w:pPr>
            <w:r w:rsidRPr="00424CE8">
              <w:rPr>
                <w:rFonts w:ascii="Courier New" w:hAnsi="Courier New" w:cs="Courier New"/>
              </w:rPr>
              <w:t xml:space="preserve">Sergeant </w:t>
            </w:r>
          </w:p>
        </w:tc>
        <w:tc>
          <w:tcPr>
            <w:tcW w:w="1488" w:type="pct"/>
          </w:tcPr>
          <w:p w14:paraId="1ECD0756" w14:textId="197F6E87" w:rsidR="004F4579" w:rsidRPr="00424CE8" w:rsidRDefault="004F4579" w:rsidP="00F07CFB">
            <w:pPr>
              <w:pStyle w:val="ListParagraph"/>
              <w:spacing w:after="120" w:line="276" w:lineRule="auto"/>
              <w:ind w:left="0" w:firstLine="0"/>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18</w:t>
            </w:r>
          </w:p>
        </w:tc>
        <w:tc>
          <w:tcPr>
            <w:tcW w:w="542" w:type="pct"/>
          </w:tcPr>
          <w:p w14:paraId="3A9F31FA" w14:textId="2544F98C" w:rsidR="004F4579" w:rsidRPr="00424CE8" w:rsidRDefault="004F4579" w:rsidP="00F07CFB">
            <w:pPr>
              <w:pStyle w:val="ListParagraph"/>
              <w:spacing w:after="120" w:line="276" w:lineRule="auto"/>
              <w:ind w:left="0" w:firstLine="0"/>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c>
          <w:tcPr>
            <w:tcW w:w="992" w:type="pct"/>
          </w:tcPr>
          <w:p w14:paraId="084D2575" w14:textId="48BFFBBF" w:rsidR="004F4579" w:rsidRPr="00424CE8" w:rsidRDefault="004F4579" w:rsidP="00F07CFB">
            <w:pPr>
              <w:pStyle w:val="ListParagraph"/>
              <w:spacing w:after="120" w:line="276" w:lineRule="auto"/>
              <w:ind w:left="0" w:firstLine="0"/>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3</w:t>
            </w:r>
          </w:p>
        </w:tc>
        <w:tc>
          <w:tcPr>
            <w:tcW w:w="447" w:type="pct"/>
          </w:tcPr>
          <w:p w14:paraId="12A2A09F" w14:textId="77777777" w:rsidR="004F4579" w:rsidRPr="00424CE8" w:rsidRDefault="004F4579" w:rsidP="00F07CFB">
            <w:pPr>
              <w:pStyle w:val="ListParagraph"/>
              <w:spacing w:after="120" w:line="276" w:lineRule="auto"/>
              <w:ind w:left="0" w:firstLine="0"/>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r>
      <w:tr w:rsidR="004F4579" w:rsidRPr="00424CE8" w14:paraId="6914EB12" w14:textId="77777777" w:rsidTr="00560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tcPr>
          <w:p w14:paraId="74266CFC" w14:textId="42AFD5B8" w:rsidR="004F4579" w:rsidRPr="00424CE8" w:rsidRDefault="004F4579" w:rsidP="00F07CFB">
            <w:pPr>
              <w:pStyle w:val="ListParagraph"/>
              <w:spacing w:after="120" w:line="276" w:lineRule="auto"/>
              <w:ind w:left="0" w:firstLine="0"/>
              <w:outlineLvl w:val="0"/>
              <w:rPr>
                <w:rFonts w:ascii="Courier New" w:hAnsi="Courier New" w:cs="Courier New"/>
              </w:rPr>
            </w:pPr>
            <w:r w:rsidRPr="00424CE8">
              <w:rPr>
                <w:rFonts w:ascii="Courier New" w:hAnsi="Courier New" w:cs="Courier New"/>
              </w:rPr>
              <w:t>Master Sergeant</w:t>
            </w:r>
          </w:p>
        </w:tc>
        <w:tc>
          <w:tcPr>
            <w:tcW w:w="1488" w:type="pct"/>
          </w:tcPr>
          <w:p w14:paraId="0130030D" w14:textId="41B46468" w:rsidR="004F4579" w:rsidRPr="00424CE8" w:rsidRDefault="004F4579" w:rsidP="00F07CFB">
            <w:pPr>
              <w:pStyle w:val="ListParagraph"/>
              <w:spacing w:after="120" w:line="276" w:lineRule="auto"/>
              <w:ind w:left="0" w:firstLine="0"/>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54</w:t>
            </w:r>
          </w:p>
        </w:tc>
        <w:tc>
          <w:tcPr>
            <w:tcW w:w="542" w:type="pct"/>
          </w:tcPr>
          <w:p w14:paraId="29F1B4CF" w14:textId="77777777" w:rsidR="004F4579" w:rsidRPr="00424CE8" w:rsidRDefault="004F4579" w:rsidP="00F07CFB">
            <w:pPr>
              <w:pStyle w:val="ListParagraph"/>
              <w:spacing w:after="120" w:line="276" w:lineRule="auto"/>
              <w:ind w:left="0" w:firstLine="0"/>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
        </w:tc>
        <w:tc>
          <w:tcPr>
            <w:tcW w:w="992" w:type="pct"/>
          </w:tcPr>
          <w:p w14:paraId="38B22DB0" w14:textId="0BD42EAC" w:rsidR="004F4579" w:rsidRPr="00424CE8" w:rsidRDefault="004F4579" w:rsidP="00F07CFB">
            <w:pPr>
              <w:pStyle w:val="ListParagraph"/>
              <w:spacing w:after="120" w:line="276" w:lineRule="auto"/>
              <w:ind w:left="0" w:firstLine="0"/>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24CE8">
              <w:rPr>
                <w:rFonts w:ascii="Courier New" w:hAnsi="Courier New" w:cs="Courier New"/>
              </w:rPr>
              <w:t>7</w:t>
            </w:r>
          </w:p>
        </w:tc>
        <w:tc>
          <w:tcPr>
            <w:tcW w:w="447" w:type="pct"/>
          </w:tcPr>
          <w:p w14:paraId="268F78AA" w14:textId="7A6D142C" w:rsidR="004F4579" w:rsidRPr="00424CE8" w:rsidRDefault="004F4579" w:rsidP="00F07CFB">
            <w:pPr>
              <w:pStyle w:val="ListParagraph"/>
              <w:spacing w:after="120" w:line="276" w:lineRule="auto"/>
              <w:ind w:left="0" w:firstLine="0"/>
              <w:outlineLvl w:val="0"/>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
        </w:tc>
      </w:tr>
      <w:tr w:rsidR="004F4579" w:rsidRPr="00424CE8" w14:paraId="6336191B" w14:textId="77777777" w:rsidTr="00560760">
        <w:tc>
          <w:tcPr>
            <w:cnfStyle w:val="001000000000" w:firstRow="0" w:lastRow="0" w:firstColumn="1" w:lastColumn="0" w:oddVBand="0" w:evenVBand="0" w:oddHBand="0" w:evenHBand="0" w:firstRowFirstColumn="0" w:firstRowLastColumn="0" w:lastRowFirstColumn="0" w:lastRowLastColumn="0"/>
            <w:tcW w:w="1531" w:type="pct"/>
          </w:tcPr>
          <w:p w14:paraId="628AFF28" w14:textId="6677B59E" w:rsidR="004F4579" w:rsidRPr="00424CE8" w:rsidRDefault="004F4579" w:rsidP="00F07CFB">
            <w:pPr>
              <w:pStyle w:val="ListParagraph"/>
              <w:spacing w:after="120" w:line="276" w:lineRule="auto"/>
              <w:ind w:left="0" w:firstLine="0"/>
              <w:outlineLvl w:val="0"/>
              <w:rPr>
                <w:rFonts w:ascii="Courier New" w:hAnsi="Courier New" w:cs="Courier New"/>
              </w:rPr>
            </w:pPr>
            <w:r w:rsidRPr="00424CE8">
              <w:rPr>
                <w:rFonts w:ascii="Courier New" w:hAnsi="Courier New" w:cs="Courier New"/>
              </w:rPr>
              <w:t>Sergeant Major</w:t>
            </w:r>
          </w:p>
        </w:tc>
        <w:tc>
          <w:tcPr>
            <w:tcW w:w="1488" w:type="pct"/>
          </w:tcPr>
          <w:p w14:paraId="096B97C6" w14:textId="660F3521" w:rsidR="004F4579" w:rsidRPr="00424CE8" w:rsidRDefault="004F4579" w:rsidP="00F07CFB">
            <w:pPr>
              <w:pStyle w:val="ListParagraph"/>
              <w:spacing w:after="120" w:line="276" w:lineRule="auto"/>
              <w:ind w:left="0" w:firstLine="0"/>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72</w:t>
            </w:r>
          </w:p>
        </w:tc>
        <w:tc>
          <w:tcPr>
            <w:tcW w:w="542" w:type="pct"/>
          </w:tcPr>
          <w:p w14:paraId="7FAA2C2A" w14:textId="62263CCF" w:rsidR="004F4579" w:rsidRPr="00424CE8" w:rsidRDefault="004F4579" w:rsidP="00F07CFB">
            <w:pPr>
              <w:pStyle w:val="ListParagraph"/>
              <w:spacing w:after="120" w:line="276" w:lineRule="auto"/>
              <w:ind w:left="0" w:firstLine="0"/>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c>
          <w:tcPr>
            <w:tcW w:w="992" w:type="pct"/>
          </w:tcPr>
          <w:p w14:paraId="3E6D5207" w14:textId="7DAE5D79" w:rsidR="004F4579" w:rsidRPr="00424CE8" w:rsidRDefault="004F4579" w:rsidP="00F07CFB">
            <w:pPr>
              <w:pStyle w:val="ListParagraph"/>
              <w:spacing w:after="120" w:line="276" w:lineRule="auto"/>
              <w:ind w:left="0" w:firstLine="0"/>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24CE8">
              <w:rPr>
                <w:rFonts w:ascii="Courier New" w:hAnsi="Courier New" w:cs="Courier New"/>
              </w:rPr>
              <w:t>8</w:t>
            </w:r>
          </w:p>
        </w:tc>
        <w:tc>
          <w:tcPr>
            <w:tcW w:w="447" w:type="pct"/>
          </w:tcPr>
          <w:p w14:paraId="02F0994F" w14:textId="45ABE5A1" w:rsidR="004F4579" w:rsidRPr="00424CE8" w:rsidRDefault="004F4579" w:rsidP="00F07CFB">
            <w:pPr>
              <w:pStyle w:val="ListParagraph"/>
              <w:spacing w:after="120" w:line="276" w:lineRule="auto"/>
              <w:ind w:left="0" w:firstLine="0"/>
              <w:outlineLvl w:val="0"/>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r>
    </w:tbl>
    <w:p w14:paraId="273A446A" w14:textId="69CEDCA7" w:rsidR="00B11795" w:rsidRPr="00424CE8" w:rsidRDefault="005746EA" w:rsidP="00560760">
      <w:pPr>
        <w:spacing w:after="120" w:line="276" w:lineRule="auto"/>
        <w:jc w:val="right"/>
        <w:outlineLvl w:val="0"/>
        <w:rPr>
          <w:rFonts w:ascii="Courier New" w:hAnsi="Courier New" w:cs="Courier New"/>
          <w:sz w:val="24"/>
          <w:szCs w:val="24"/>
        </w:rPr>
      </w:pPr>
      <w:r w:rsidRPr="00424CE8">
        <w:rPr>
          <w:rFonts w:ascii="Courier New" w:hAnsi="Courier New" w:cs="Courier New"/>
          <w:sz w:val="24"/>
          <w:szCs w:val="24"/>
        </w:rPr>
        <w:t xml:space="preserve"> *</w:t>
      </w:r>
      <w:r w:rsidR="00B11795" w:rsidRPr="00424CE8">
        <w:rPr>
          <w:rFonts w:ascii="Courier New" w:hAnsi="Courier New" w:cs="Courier New"/>
          <w:sz w:val="24"/>
          <w:szCs w:val="24"/>
        </w:rPr>
        <w:t>Cumulative Total</w:t>
      </w:r>
    </w:p>
    <w:p w14:paraId="06E81161" w14:textId="0DC3C5C7" w:rsidR="00B11795" w:rsidRPr="00424CE8" w:rsidRDefault="005746EA" w:rsidP="00560760">
      <w:pPr>
        <w:spacing w:after="120" w:line="276" w:lineRule="auto"/>
        <w:jc w:val="right"/>
        <w:outlineLvl w:val="0"/>
        <w:rPr>
          <w:rFonts w:ascii="Courier New" w:hAnsi="Courier New" w:cs="Courier New"/>
          <w:sz w:val="24"/>
          <w:szCs w:val="24"/>
        </w:rPr>
      </w:pPr>
      <w:r w:rsidRPr="00424CE8">
        <w:rPr>
          <w:rFonts w:ascii="Courier New" w:hAnsi="Courier New" w:cs="Courier New"/>
          <w:sz w:val="24"/>
          <w:szCs w:val="24"/>
        </w:rPr>
        <w:t>**</w:t>
      </w:r>
      <w:r w:rsidR="00B11795" w:rsidRPr="00424CE8">
        <w:rPr>
          <w:rFonts w:ascii="Courier New" w:hAnsi="Courier New" w:cs="Courier New"/>
          <w:sz w:val="24"/>
          <w:szCs w:val="24"/>
        </w:rPr>
        <w:t xml:space="preserve"> Yearly </w:t>
      </w:r>
      <w:r w:rsidRPr="00424CE8">
        <w:rPr>
          <w:rFonts w:ascii="Courier New" w:hAnsi="Courier New" w:cs="Courier New"/>
          <w:sz w:val="24"/>
          <w:szCs w:val="24"/>
        </w:rPr>
        <w:t>recommendations</w:t>
      </w:r>
      <w:r w:rsidR="00B11795" w:rsidRPr="00424CE8">
        <w:rPr>
          <w:rFonts w:ascii="Courier New" w:hAnsi="Courier New" w:cs="Courier New"/>
          <w:sz w:val="24"/>
          <w:szCs w:val="24"/>
        </w:rPr>
        <w:t xml:space="preserve"> for fastest </w:t>
      </w:r>
      <w:r w:rsidRPr="00424CE8">
        <w:rPr>
          <w:rFonts w:ascii="Courier New" w:hAnsi="Courier New" w:cs="Courier New"/>
          <w:sz w:val="24"/>
          <w:szCs w:val="24"/>
        </w:rPr>
        <w:t>advancement</w:t>
      </w:r>
    </w:p>
    <w:p w14:paraId="329B757F" w14:textId="77777777" w:rsidR="00560760" w:rsidRPr="00424CE8" w:rsidRDefault="00560760" w:rsidP="00F07CFB">
      <w:pPr>
        <w:spacing w:after="120" w:line="276" w:lineRule="auto"/>
        <w:outlineLvl w:val="0"/>
        <w:rPr>
          <w:rFonts w:ascii="Courier New" w:hAnsi="Courier New" w:cs="Courier New"/>
          <w:sz w:val="24"/>
          <w:szCs w:val="24"/>
        </w:rPr>
      </w:pPr>
    </w:p>
    <w:p w14:paraId="6F809A19" w14:textId="308B32CE" w:rsidR="00B11795" w:rsidRPr="00424CE8" w:rsidRDefault="005746EA"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Waivers and Changes</w:t>
      </w:r>
    </w:p>
    <w:p w14:paraId="33A49CE8" w14:textId="3BAD2050"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Yea</w:t>
      </w:r>
      <w:r w:rsidR="005746EA" w:rsidRPr="00424CE8">
        <w:rPr>
          <w:rFonts w:ascii="Courier New" w:hAnsi="Courier New" w:cs="Courier New"/>
          <w:sz w:val="24"/>
          <w:szCs w:val="24"/>
        </w:rPr>
        <w:t>rl</w:t>
      </w:r>
      <w:r w:rsidRPr="00424CE8">
        <w:rPr>
          <w:rFonts w:ascii="Courier New" w:hAnsi="Courier New" w:cs="Courier New"/>
          <w:sz w:val="24"/>
          <w:szCs w:val="24"/>
        </w:rPr>
        <w:t xml:space="preserve">y requirements can be waived or reduced by the Commandant, If It </w:t>
      </w:r>
      <w:r w:rsidR="00BD7842" w:rsidRPr="00424CE8">
        <w:rPr>
          <w:rFonts w:ascii="Courier New" w:hAnsi="Courier New" w:cs="Courier New"/>
          <w:sz w:val="24"/>
          <w:szCs w:val="24"/>
        </w:rPr>
        <w:t>is</w:t>
      </w:r>
      <w:r w:rsidRPr="00424CE8">
        <w:rPr>
          <w:rFonts w:ascii="Courier New" w:hAnsi="Courier New" w:cs="Courier New"/>
          <w:sz w:val="24"/>
          <w:szCs w:val="24"/>
        </w:rPr>
        <w:t xml:space="preserve"> determined that there was a lack of resources necessary to meet the requirements.</w:t>
      </w:r>
    </w:p>
    <w:p w14:paraId="4D243271" w14:textId="77777777" w:rsidR="00B11795" w:rsidRPr="00424CE8" w:rsidRDefault="00B11795" w:rsidP="00F07CFB">
      <w:pPr>
        <w:spacing w:after="120" w:line="276" w:lineRule="auto"/>
        <w:outlineLvl w:val="0"/>
        <w:rPr>
          <w:rFonts w:ascii="Courier New" w:hAnsi="Courier New" w:cs="Courier New"/>
          <w:sz w:val="24"/>
          <w:szCs w:val="24"/>
        </w:rPr>
      </w:pPr>
    </w:p>
    <w:p w14:paraId="3BD89E7A" w14:textId="64DD17C0" w:rsidR="005746EA" w:rsidRPr="00424CE8" w:rsidRDefault="005746EA"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10E51E2F" w14:textId="7E4D661E" w:rsidR="00B11795" w:rsidRPr="00424CE8" w:rsidRDefault="005746EA"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lastRenderedPageBreak/>
        <w:t>These requirements can be changed at the decision of the Commandant, or by Executive Order of the General.</w:t>
      </w:r>
    </w:p>
    <w:p w14:paraId="7A537F63" w14:textId="77777777" w:rsidR="005746EA" w:rsidRPr="00424CE8" w:rsidRDefault="005746EA" w:rsidP="00F07CFB">
      <w:pPr>
        <w:spacing w:after="120" w:line="276" w:lineRule="auto"/>
        <w:outlineLvl w:val="0"/>
        <w:rPr>
          <w:rFonts w:ascii="Courier New" w:hAnsi="Courier New" w:cs="Courier New"/>
          <w:sz w:val="24"/>
          <w:szCs w:val="24"/>
        </w:rPr>
      </w:pPr>
    </w:p>
    <w:p w14:paraId="559D71E0" w14:textId="2F716046" w:rsidR="005746EA" w:rsidRPr="00424CE8" w:rsidRDefault="005746EA"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Utah Scots Guard Enlisted Advancement</w:t>
      </w:r>
    </w:p>
    <w:p w14:paraId="7C149B1D" w14:textId="59A13CA6" w:rsidR="00B11795" w:rsidRPr="00424CE8" w:rsidRDefault="005746EA"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Enlisted Personnel must advance through the ranks sequentially, as outlined in the Advancement Table for Enlisted Personnel. Only the Commandant may override this. The ceremonies of Enlisted Advancement may occur no more than once per month. Enlisted Advancement Ceremonies are conducted by each individual Company.</w:t>
      </w:r>
    </w:p>
    <w:p w14:paraId="19A0A278" w14:textId="77777777" w:rsidR="005746EA" w:rsidRPr="00424CE8" w:rsidRDefault="005746EA" w:rsidP="00F07CFB">
      <w:pPr>
        <w:spacing w:after="120" w:line="276" w:lineRule="auto"/>
        <w:outlineLvl w:val="0"/>
        <w:rPr>
          <w:rFonts w:ascii="Courier New" w:hAnsi="Courier New" w:cs="Courier New"/>
          <w:sz w:val="24"/>
          <w:szCs w:val="24"/>
        </w:rPr>
      </w:pPr>
    </w:p>
    <w:p w14:paraId="1A7A8B99" w14:textId="77777777" w:rsidR="005746EA" w:rsidRPr="00424CE8" w:rsidRDefault="005746EA"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3D8FB47A" w14:textId="47FC7E52" w:rsidR="00B11795" w:rsidRPr="00424CE8" w:rsidRDefault="00B11795" w:rsidP="00F07CFB">
      <w:pPr>
        <w:pStyle w:val="ListParagraph"/>
        <w:numPr>
          <w:ilvl w:val="0"/>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 xml:space="preserve">Powers </w:t>
      </w:r>
      <w:r w:rsidR="00246516" w:rsidRPr="00424CE8">
        <w:rPr>
          <w:rFonts w:ascii="Courier New" w:hAnsi="Courier New" w:cs="Courier New"/>
          <w:b/>
          <w:bCs/>
          <w:u w:val="single"/>
        </w:rPr>
        <w:t>&amp;</w:t>
      </w:r>
      <w:r w:rsidRPr="00424CE8">
        <w:rPr>
          <w:rFonts w:ascii="Courier New" w:hAnsi="Courier New" w:cs="Courier New"/>
          <w:b/>
          <w:bCs/>
          <w:u w:val="single"/>
        </w:rPr>
        <w:t xml:space="preserve"> Organization </w:t>
      </w:r>
      <w:r w:rsidR="00246516" w:rsidRPr="00424CE8">
        <w:rPr>
          <w:rFonts w:ascii="Courier New" w:hAnsi="Courier New" w:cs="Courier New"/>
          <w:b/>
          <w:bCs/>
          <w:u w:val="single"/>
        </w:rPr>
        <w:t>&amp;</w:t>
      </w:r>
      <w:r w:rsidRPr="00424CE8">
        <w:rPr>
          <w:rFonts w:ascii="Courier New" w:hAnsi="Courier New" w:cs="Courier New"/>
          <w:b/>
          <w:bCs/>
          <w:u w:val="single"/>
        </w:rPr>
        <w:t>. Duties</w:t>
      </w:r>
    </w:p>
    <w:p w14:paraId="4D0B796C" w14:textId="3D03FFFF"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Permanent Offices</w:t>
      </w:r>
    </w:p>
    <w:p w14:paraId="00C1D6A8" w14:textId="044E0CC9"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Office of the Permanent General</w:t>
      </w:r>
    </w:p>
    <w:p w14:paraId="74885071" w14:textId="00E93C06"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Office of the Permanent General of the Utah Scots Guard </w:t>
      </w:r>
      <w:r w:rsidR="00BD7842" w:rsidRPr="00424CE8">
        <w:rPr>
          <w:rFonts w:ascii="Courier New" w:hAnsi="Courier New" w:cs="Courier New"/>
          <w:sz w:val="24"/>
          <w:szCs w:val="24"/>
        </w:rPr>
        <w:t>is</w:t>
      </w:r>
      <w:r w:rsidRPr="00424CE8">
        <w:rPr>
          <w:rFonts w:ascii="Courier New" w:hAnsi="Courier New" w:cs="Courier New"/>
          <w:sz w:val="24"/>
          <w:szCs w:val="24"/>
        </w:rPr>
        <w:t xml:space="preserve"> held ex officio by the </w:t>
      </w:r>
      <w:r w:rsidR="00246516" w:rsidRPr="00424CE8">
        <w:rPr>
          <w:rFonts w:ascii="Courier New" w:hAnsi="Courier New" w:cs="Courier New"/>
          <w:sz w:val="24"/>
          <w:szCs w:val="24"/>
        </w:rPr>
        <w:t>S</w:t>
      </w:r>
      <w:r w:rsidRPr="00424CE8">
        <w:rPr>
          <w:rFonts w:ascii="Courier New" w:hAnsi="Courier New" w:cs="Courier New"/>
          <w:sz w:val="24"/>
          <w:szCs w:val="24"/>
        </w:rPr>
        <w:t xml:space="preserve">overeign Grand </w:t>
      </w:r>
      <w:r w:rsidR="004E0E27" w:rsidRPr="00424CE8">
        <w:rPr>
          <w:rFonts w:ascii="Courier New" w:hAnsi="Courier New" w:cs="Courier New"/>
          <w:sz w:val="24"/>
          <w:szCs w:val="24"/>
        </w:rPr>
        <w:t>in</w:t>
      </w:r>
      <w:r w:rsidRPr="00424CE8">
        <w:rPr>
          <w:rFonts w:ascii="Courier New" w:hAnsi="Courier New" w:cs="Courier New"/>
          <w:sz w:val="24"/>
          <w:szCs w:val="24"/>
        </w:rPr>
        <w:t xml:space="preserve">spector General or Deputy of the </w:t>
      </w:r>
      <w:r w:rsidR="00246516" w:rsidRPr="00424CE8">
        <w:rPr>
          <w:rFonts w:ascii="Courier New" w:hAnsi="Courier New" w:cs="Courier New"/>
          <w:sz w:val="24"/>
          <w:szCs w:val="24"/>
        </w:rPr>
        <w:t>S</w:t>
      </w:r>
      <w:r w:rsidRPr="00424CE8">
        <w:rPr>
          <w:rFonts w:ascii="Courier New" w:hAnsi="Courier New" w:cs="Courier New"/>
          <w:sz w:val="24"/>
          <w:szCs w:val="24"/>
        </w:rPr>
        <w:t xml:space="preserve">upreme </w:t>
      </w:r>
      <w:r w:rsidR="00246516" w:rsidRPr="00424CE8">
        <w:rPr>
          <w:rFonts w:ascii="Courier New" w:hAnsi="Courier New" w:cs="Courier New"/>
          <w:sz w:val="24"/>
          <w:szCs w:val="24"/>
        </w:rPr>
        <w:t>Council</w:t>
      </w:r>
      <w:r w:rsidRPr="00424CE8">
        <w:rPr>
          <w:rFonts w:ascii="Courier New" w:hAnsi="Courier New" w:cs="Courier New"/>
          <w:sz w:val="24"/>
          <w:szCs w:val="24"/>
        </w:rPr>
        <w:t xml:space="preserve"> for the Orient of </w:t>
      </w:r>
      <w:r w:rsidR="00246516" w:rsidRPr="00424CE8">
        <w:rPr>
          <w:rFonts w:ascii="Courier New" w:hAnsi="Courier New" w:cs="Courier New"/>
          <w:sz w:val="24"/>
          <w:szCs w:val="24"/>
        </w:rPr>
        <w:t>Utah</w:t>
      </w:r>
      <w:r w:rsidRPr="00424CE8">
        <w:rPr>
          <w:rFonts w:ascii="Courier New" w:hAnsi="Courier New" w:cs="Courier New"/>
          <w:sz w:val="24"/>
          <w:szCs w:val="24"/>
        </w:rPr>
        <w:t xml:space="preserve">. The Permanent General </w:t>
      </w:r>
      <w:r w:rsidR="00BD7842" w:rsidRPr="00424CE8">
        <w:rPr>
          <w:rFonts w:ascii="Courier New" w:hAnsi="Courier New" w:cs="Courier New"/>
          <w:sz w:val="24"/>
          <w:szCs w:val="24"/>
        </w:rPr>
        <w:t>is</w:t>
      </w:r>
      <w:r w:rsidRPr="00424CE8">
        <w:rPr>
          <w:rFonts w:ascii="Courier New" w:hAnsi="Courier New" w:cs="Courier New"/>
          <w:sz w:val="24"/>
          <w:szCs w:val="24"/>
        </w:rPr>
        <w:t xml:space="preserve"> entitled to all rights and </w:t>
      </w:r>
      <w:r w:rsidR="00246516" w:rsidRPr="00424CE8">
        <w:rPr>
          <w:rFonts w:ascii="Courier New" w:hAnsi="Courier New" w:cs="Courier New"/>
          <w:sz w:val="24"/>
          <w:szCs w:val="24"/>
        </w:rPr>
        <w:t>privileges</w:t>
      </w:r>
      <w:r w:rsidRPr="00424CE8">
        <w:rPr>
          <w:rFonts w:ascii="Courier New" w:hAnsi="Courier New" w:cs="Courier New"/>
          <w:sz w:val="24"/>
          <w:szCs w:val="24"/>
        </w:rPr>
        <w:t xml:space="preserve"> of the Scots Guard, may wear a uniform, and the orders of this person override all other Officers or Personnel by virtue of his position as the Supreme Authority of the Scottish Rite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this Orient.</w:t>
      </w:r>
    </w:p>
    <w:p w14:paraId="2C82E25F" w14:textId="77777777" w:rsidR="00B11795" w:rsidRPr="00424CE8" w:rsidRDefault="00B11795" w:rsidP="00F07CFB">
      <w:pPr>
        <w:spacing w:after="120" w:line="276" w:lineRule="auto"/>
        <w:outlineLvl w:val="0"/>
        <w:rPr>
          <w:rFonts w:ascii="Courier New" w:hAnsi="Courier New" w:cs="Courier New"/>
          <w:sz w:val="24"/>
          <w:szCs w:val="24"/>
        </w:rPr>
      </w:pPr>
    </w:p>
    <w:p w14:paraId="3433142E" w14:textId="2EF6CA50" w:rsidR="00B11795" w:rsidRPr="00424CE8" w:rsidRDefault="00246516"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Office</w:t>
      </w:r>
      <w:r w:rsidR="00B11795" w:rsidRPr="00424CE8">
        <w:rPr>
          <w:rFonts w:ascii="Courier New" w:hAnsi="Courier New" w:cs="Courier New"/>
          <w:b/>
          <w:bCs/>
          <w:u w:val="single"/>
        </w:rPr>
        <w:t xml:space="preserve"> of the Chairman of the Membership Committee</w:t>
      </w:r>
    </w:p>
    <w:p w14:paraId="7A726EA5" w14:textId="14B53C8B"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w:t>
      </w:r>
      <w:r w:rsidR="00246516" w:rsidRPr="00424CE8">
        <w:rPr>
          <w:rFonts w:ascii="Courier New" w:hAnsi="Courier New" w:cs="Courier New"/>
          <w:sz w:val="24"/>
          <w:szCs w:val="24"/>
        </w:rPr>
        <w:t>C</w:t>
      </w:r>
      <w:r w:rsidRPr="00424CE8">
        <w:rPr>
          <w:rFonts w:ascii="Courier New" w:hAnsi="Courier New" w:cs="Courier New"/>
          <w:sz w:val="24"/>
          <w:szCs w:val="24"/>
        </w:rPr>
        <w:t xml:space="preserve">hairman of the Membership Committee may not </w:t>
      </w:r>
      <w:r w:rsidR="00BD7842" w:rsidRPr="00424CE8">
        <w:rPr>
          <w:rFonts w:ascii="Courier New" w:hAnsi="Courier New" w:cs="Courier New"/>
          <w:sz w:val="24"/>
          <w:szCs w:val="24"/>
        </w:rPr>
        <w:t>is</w:t>
      </w:r>
      <w:r w:rsidRPr="00424CE8">
        <w:rPr>
          <w:rFonts w:ascii="Courier New" w:hAnsi="Courier New" w:cs="Courier New"/>
          <w:sz w:val="24"/>
          <w:szCs w:val="24"/>
        </w:rPr>
        <w:t xml:space="preserve">sue orders, has no legal authority within the Battalion, </w:t>
      </w:r>
      <w:r w:rsidR="00BD7842" w:rsidRPr="00424CE8">
        <w:rPr>
          <w:rFonts w:ascii="Courier New" w:hAnsi="Courier New" w:cs="Courier New"/>
          <w:sz w:val="24"/>
          <w:szCs w:val="24"/>
        </w:rPr>
        <w:t>is</w:t>
      </w:r>
      <w:r w:rsidRPr="00424CE8">
        <w:rPr>
          <w:rFonts w:ascii="Courier New" w:hAnsi="Courier New" w:cs="Courier New"/>
          <w:sz w:val="24"/>
          <w:szCs w:val="24"/>
        </w:rPr>
        <w:t xml:space="preserve"> not authorized to wear a uniform, but </w:t>
      </w:r>
      <w:r w:rsidR="00BD7842" w:rsidRPr="00424CE8">
        <w:rPr>
          <w:rFonts w:ascii="Courier New" w:hAnsi="Courier New" w:cs="Courier New"/>
          <w:sz w:val="24"/>
          <w:szCs w:val="24"/>
        </w:rPr>
        <w:t>is</w:t>
      </w:r>
      <w:r w:rsidRPr="00424CE8">
        <w:rPr>
          <w:rFonts w:ascii="Courier New" w:hAnsi="Courier New" w:cs="Courier New"/>
          <w:sz w:val="24"/>
          <w:szCs w:val="24"/>
        </w:rPr>
        <w:t xml:space="preserve"> authorized to wear a sash with a sliver Oak leaf upon It, does rate a salute, and he and his office are to be recognized. The Chairman of the Membership committee </w:t>
      </w:r>
      <w:r w:rsidR="00246516" w:rsidRPr="00424CE8">
        <w:rPr>
          <w:rFonts w:ascii="Courier New" w:hAnsi="Courier New" w:cs="Courier New"/>
          <w:sz w:val="24"/>
          <w:szCs w:val="24"/>
        </w:rPr>
        <w:t>will</w:t>
      </w:r>
      <w:r w:rsidRPr="00424CE8">
        <w:rPr>
          <w:rFonts w:ascii="Courier New" w:hAnsi="Courier New" w:cs="Courier New"/>
          <w:sz w:val="24"/>
          <w:szCs w:val="24"/>
        </w:rPr>
        <w:t xml:space="preserve"> review and may reprimand the </w:t>
      </w:r>
      <w:r w:rsidR="00246516" w:rsidRPr="00424CE8">
        <w:rPr>
          <w:rFonts w:ascii="Courier New" w:hAnsi="Courier New" w:cs="Courier New"/>
          <w:sz w:val="24"/>
          <w:szCs w:val="24"/>
        </w:rPr>
        <w:t>C</w:t>
      </w:r>
      <w:r w:rsidRPr="00424CE8">
        <w:rPr>
          <w:rFonts w:ascii="Courier New" w:hAnsi="Courier New" w:cs="Courier New"/>
          <w:sz w:val="24"/>
          <w:szCs w:val="24"/>
        </w:rPr>
        <w:t>ommandant as his Superior Officer. This office retains no vote, or command authority.</w:t>
      </w:r>
    </w:p>
    <w:p w14:paraId="130BB11F" w14:textId="77777777" w:rsidR="00B11795" w:rsidRPr="00424CE8" w:rsidRDefault="00B11795" w:rsidP="00F07CFB">
      <w:pPr>
        <w:spacing w:after="120" w:line="276" w:lineRule="auto"/>
        <w:outlineLvl w:val="0"/>
        <w:rPr>
          <w:rFonts w:ascii="Courier New" w:hAnsi="Courier New" w:cs="Courier New"/>
          <w:sz w:val="24"/>
          <w:szCs w:val="24"/>
        </w:rPr>
      </w:pPr>
    </w:p>
    <w:p w14:paraId="2FDD60A9" w14:textId="5AD20630" w:rsidR="00246516" w:rsidRPr="00424CE8" w:rsidRDefault="00246516"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Office</w:t>
      </w:r>
      <w:r w:rsidR="00B11795" w:rsidRPr="00424CE8">
        <w:rPr>
          <w:rFonts w:ascii="Courier New" w:hAnsi="Courier New" w:cs="Courier New"/>
          <w:b/>
          <w:bCs/>
          <w:u w:val="single"/>
        </w:rPr>
        <w:t xml:space="preserve"> of the Commandant</w:t>
      </w:r>
    </w:p>
    <w:p w14:paraId="6C63A6F5" w14:textId="1DE30F82"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commandant </w:t>
      </w:r>
      <w:r w:rsidR="00246516" w:rsidRPr="00424CE8">
        <w:rPr>
          <w:rFonts w:ascii="Courier New" w:hAnsi="Courier New" w:cs="Courier New"/>
          <w:sz w:val="24"/>
          <w:szCs w:val="24"/>
        </w:rPr>
        <w:t>will</w:t>
      </w:r>
      <w:r w:rsidRPr="00424CE8">
        <w:rPr>
          <w:rFonts w:ascii="Courier New" w:hAnsi="Courier New" w:cs="Courier New"/>
          <w:sz w:val="24"/>
          <w:szCs w:val="24"/>
        </w:rPr>
        <w:t xml:space="preserve"> be elected by the body of</w:t>
      </w:r>
      <w:r w:rsidR="00246516" w:rsidRPr="00424CE8">
        <w:rPr>
          <w:rFonts w:ascii="Courier New" w:hAnsi="Courier New" w:cs="Courier New"/>
          <w:sz w:val="24"/>
          <w:szCs w:val="24"/>
        </w:rPr>
        <w:t xml:space="preserve"> Captains</w:t>
      </w:r>
      <w:r w:rsidRPr="00424CE8">
        <w:rPr>
          <w:rFonts w:ascii="Courier New" w:hAnsi="Courier New" w:cs="Courier New"/>
          <w:sz w:val="24"/>
          <w:szCs w:val="24"/>
        </w:rPr>
        <w:t xml:space="preserve"> who have fulfilled all the </w:t>
      </w:r>
      <w:r w:rsidR="00246516" w:rsidRPr="00424CE8">
        <w:rPr>
          <w:rFonts w:ascii="Courier New" w:hAnsi="Courier New" w:cs="Courier New"/>
          <w:sz w:val="24"/>
          <w:szCs w:val="24"/>
        </w:rPr>
        <w:t>r</w:t>
      </w:r>
      <w:r w:rsidRPr="00424CE8">
        <w:rPr>
          <w:rFonts w:ascii="Courier New" w:hAnsi="Courier New" w:cs="Courier New"/>
          <w:sz w:val="24"/>
          <w:szCs w:val="24"/>
        </w:rPr>
        <w:t xml:space="preserve">equirements for advancement or </w:t>
      </w:r>
      <w:r w:rsidR="004E0E27" w:rsidRPr="00424CE8">
        <w:rPr>
          <w:rFonts w:ascii="Courier New" w:hAnsi="Courier New" w:cs="Courier New"/>
          <w:sz w:val="24"/>
          <w:szCs w:val="24"/>
        </w:rPr>
        <w:t>in</w:t>
      </w:r>
      <w:r w:rsidRPr="00424CE8">
        <w:rPr>
          <w:rFonts w:ascii="Courier New" w:hAnsi="Courier New" w:cs="Courier New"/>
          <w:sz w:val="24"/>
          <w:szCs w:val="24"/>
        </w:rPr>
        <w:t xml:space="preserve"> such cases where no election can</w:t>
      </w:r>
      <w:r w:rsidR="00246516" w:rsidRPr="00424CE8">
        <w:rPr>
          <w:rFonts w:ascii="Courier New" w:hAnsi="Courier New" w:cs="Courier New"/>
          <w:sz w:val="24"/>
          <w:szCs w:val="24"/>
        </w:rPr>
        <w:t xml:space="preserve"> </w:t>
      </w:r>
      <w:r w:rsidRPr="00424CE8">
        <w:rPr>
          <w:rFonts w:ascii="Courier New" w:hAnsi="Courier New" w:cs="Courier New"/>
          <w:sz w:val="24"/>
          <w:szCs w:val="24"/>
        </w:rPr>
        <w:t xml:space="preserve">occur, the Commandant </w:t>
      </w:r>
      <w:r w:rsidR="00246516" w:rsidRPr="00424CE8">
        <w:rPr>
          <w:rFonts w:ascii="Courier New" w:hAnsi="Courier New" w:cs="Courier New"/>
          <w:sz w:val="24"/>
          <w:szCs w:val="24"/>
        </w:rPr>
        <w:t>will</w:t>
      </w:r>
      <w:r w:rsidRPr="00424CE8">
        <w:rPr>
          <w:rFonts w:ascii="Courier New" w:hAnsi="Courier New" w:cs="Courier New"/>
          <w:sz w:val="24"/>
          <w:szCs w:val="24"/>
        </w:rPr>
        <w:t xml:space="preserve"> be appointed by the Permanent General. T</w:t>
      </w:r>
      <w:r w:rsidR="00246516" w:rsidRPr="00424CE8">
        <w:rPr>
          <w:rFonts w:ascii="Courier New" w:hAnsi="Courier New" w:cs="Courier New"/>
          <w:sz w:val="24"/>
          <w:szCs w:val="24"/>
        </w:rPr>
        <w:t>h</w:t>
      </w:r>
      <w:r w:rsidRPr="00424CE8">
        <w:rPr>
          <w:rFonts w:ascii="Courier New" w:hAnsi="Courier New" w:cs="Courier New"/>
          <w:sz w:val="24"/>
          <w:szCs w:val="24"/>
        </w:rPr>
        <w:t xml:space="preserve">e </w:t>
      </w:r>
      <w:r w:rsidR="00246516" w:rsidRPr="00424CE8">
        <w:rPr>
          <w:rFonts w:ascii="Courier New" w:hAnsi="Courier New" w:cs="Courier New"/>
          <w:sz w:val="24"/>
          <w:szCs w:val="24"/>
        </w:rPr>
        <w:t>C</w:t>
      </w:r>
      <w:r w:rsidRPr="00424CE8">
        <w:rPr>
          <w:rFonts w:ascii="Courier New" w:hAnsi="Courier New" w:cs="Courier New"/>
          <w:sz w:val="24"/>
          <w:szCs w:val="24"/>
        </w:rPr>
        <w:t xml:space="preserve">ommandant </w:t>
      </w:r>
      <w:r w:rsidR="00246516" w:rsidRPr="00424CE8">
        <w:rPr>
          <w:rFonts w:ascii="Courier New" w:hAnsi="Courier New" w:cs="Courier New"/>
          <w:sz w:val="24"/>
          <w:szCs w:val="24"/>
        </w:rPr>
        <w:t>will</w:t>
      </w:r>
      <w:r w:rsidRPr="00424CE8">
        <w:rPr>
          <w:rFonts w:ascii="Courier New" w:hAnsi="Courier New" w:cs="Courier New"/>
          <w:sz w:val="24"/>
          <w:szCs w:val="24"/>
        </w:rPr>
        <w:t xml:space="preserve"> report to the chairman of the Membership committee.</w:t>
      </w:r>
    </w:p>
    <w:p w14:paraId="5FE0990A" w14:textId="7A8AC939" w:rsidR="00246516" w:rsidRPr="00424CE8" w:rsidRDefault="00246516"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Except</w:t>
      </w:r>
      <w:r w:rsidR="00B11795" w:rsidRPr="00424CE8">
        <w:rPr>
          <w:rFonts w:ascii="Courier New" w:hAnsi="Courier New" w:cs="Courier New"/>
          <w:sz w:val="24"/>
          <w:szCs w:val="24"/>
        </w:rPr>
        <w:t xml:space="preserve"> where noted above, the </w:t>
      </w:r>
      <w:r w:rsidRPr="00424CE8">
        <w:rPr>
          <w:rFonts w:ascii="Courier New" w:hAnsi="Courier New" w:cs="Courier New"/>
          <w:sz w:val="24"/>
          <w:szCs w:val="24"/>
        </w:rPr>
        <w:t>C</w:t>
      </w:r>
      <w:r w:rsidR="00B11795" w:rsidRPr="00424CE8">
        <w:rPr>
          <w:rFonts w:ascii="Courier New" w:hAnsi="Courier New" w:cs="Courier New"/>
          <w:sz w:val="24"/>
          <w:szCs w:val="24"/>
        </w:rPr>
        <w:t>ommandant</w:t>
      </w:r>
      <w:r w:rsidRPr="00424CE8">
        <w:rPr>
          <w:rFonts w:ascii="Courier New" w:hAnsi="Courier New" w:cs="Courier New"/>
          <w:sz w:val="24"/>
          <w:szCs w:val="24"/>
        </w:rPr>
        <w:t xml:space="preserve"> </w:t>
      </w:r>
      <w:r w:rsidR="00BD7842" w:rsidRPr="00424CE8">
        <w:rPr>
          <w:rFonts w:ascii="Courier New" w:hAnsi="Courier New" w:cs="Courier New"/>
          <w:sz w:val="24"/>
          <w:szCs w:val="24"/>
        </w:rPr>
        <w:t>is</w:t>
      </w:r>
      <w:r w:rsidR="00B11795" w:rsidRPr="00424CE8">
        <w:rPr>
          <w:rFonts w:ascii="Courier New" w:hAnsi="Courier New" w:cs="Courier New"/>
          <w:sz w:val="24"/>
          <w:szCs w:val="24"/>
        </w:rPr>
        <w:t xml:space="preserve"> the highest authority </w:t>
      </w:r>
      <w:r w:rsidRPr="00424CE8">
        <w:rPr>
          <w:rFonts w:ascii="Courier New" w:hAnsi="Courier New" w:cs="Courier New"/>
          <w:sz w:val="24"/>
          <w:szCs w:val="24"/>
        </w:rPr>
        <w:t>in</w:t>
      </w:r>
      <w:r w:rsidR="00B11795" w:rsidRPr="00424CE8">
        <w:rPr>
          <w:rFonts w:ascii="Courier New" w:hAnsi="Courier New" w:cs="Courier New"/>
          <w:sz w:val="24"/>
          <w:szCs w:val="24"/>
        </w:rPr>
        <w:t xml:space="preserve"> the Battalion, and </w:t>
      </w:r>
      <w:r w:rsidR="00BD7842" w:rsidRPr="00424CE8">
        <w:rPr>
          <w:rFonts w:ascii="Courier New" w:hAnsi="Courier New" w:cs="Courier New"/>
          <w:sz w:val="24"/>
          <w:szCs w:val="24"/>
        </w:rPr>
        <w:t>is</w:t>
      </w:r>
      <w:r w:rsidR="00B11795" w:rsidRPr="00424CE8">
        <w:rPr>
          <w:rFonts w:ascii="Courier New" w:hAnsi="Courier New" w:cs="Courier New"/>
          <w:sz w:val="24"/>
          <w:szCs w:val="24"/>
        </w:rPr>
        <w:t xml:space="preserve"> to be recognized as the Commander-</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-Chief. The decisions of the </w:t>
      </w:r>
      <w:r w:rsidRPr="00424CE8">
        <w:rPr>
          <w:rFonts w:ascii="Courier New" w:hAnsi="Courier New" w:cs="Courier New"/>
          <w:sz w:val="24"/>
          <w:szCs w:val="24"/>
        </w:rPr>
        <w:t>C</w:t>
      </w:r>
      <w:r w:rsidR="00B11795" w:rsidRPr="00424CE8">
        <w:rPr>
          <w:rFonts w:ascii="Courier New" w:hAnsi="Courier New" w:cs="Courier New"/>
          <w:sz w:val="24"/>
          <w:szCs w:val="24"/>
        </w:rPr>
        <w:t xml:space="preserve">ommandant are considered final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 all matters. The process of Appeal </w:t>
      </w:r>
      <w:r w:rsidR="00BD7842" w:rsidRPr="00424CE8">
        <w:rPr>
          <w:rFonts w:ascii="Courier New" w:hAnsi="Courier New" w:cs="Courier New"/>
          <w:sz w:val="24"/>
          <w:szCs w:val="24"/>
        </w:rPr>
        <w:t>is</w:t>
      </w:r>
      <w:r w:rsidR="00B11795" w:rsidRPr="00424CE8">
        <w:rPr>
          <w:rFonts w:ascii="Courier New" w:hAnsi="Courier New" w:cs="Courier New"/>
          <w:sz w:val="24"/>
          <w:szCs w:val="24"/>
        </w:rPr>
        <w:t xml:space="preserve"> directly to the Permanent General. The </w:t>
      </w:r>
      <w:r w:rsidRPr="00424CE8">
        <w:rPr>
          <w:rFonts w:ascii="Courier New" w:hAnsi="Courier New" w:cs="Courier New"/>
          <w:sz w:val="24"/>
          <w:szCs w:val="24"/>
        </w:rPr>
        <w:t>C</w:t>
      </w:r>
      <w:r w:rsidR="00B11795" w:rsidRPr="00424CE8">
        <w:rPr>
          <w:rFonts w:ascii="Courier New" w:hAnsi="Courier New" w:cs="Courier New"/>
          <w:sz w:val="24"/>
          <w:szCs w:val="24"/>
        </w:rPr>
        <w:t xml:space="preserve">ommandant </w:t>
      </w:r>
      <w:r w:rsidR="00BD7842" w:rsidRPr="00424CE8">
        <w:rPr>
          <w:rFonts w:ascii="Courier New" w:hAnsi="Courier New" w:cs="Courier New"/>
          <w:sz w:val="24"/>
          <w:szCs w:val="24"/>
        </w:rPr>
        <w:t>is</w:t>
      </w:r>
      <w:r w:rsidR="00B11795" w:rsidRPr="00424CE8">
        <w:rPr>
          <w:rFonts w:ascii="Courier New" w:hAnsi="Courier New" w:cs="Courier New"/>
          <w:sz w:val="24"/>
          <w:szCs w:val="24"/>
        </w:rPr>
        <w:t xml:space="preserve"> authorized to give orders which are considered binding.</w:t>
      </w:r>
    </w:p>
    <w:p w14:paraId="39567E87" w14:textId="77777777" w:rsidR="00246516" w:rsidRPr="00424CE8" w:rsidRDefault="00246516"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548CD371" w14:textId="5D96E0C8"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Temporary Offices</w:t>
      </w:r>
    </w:p>
    <w:p w14:paraId="27E9B0ED" w14:textId="2D42CF0E"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Establishment of offices</w:t>
      </w:r>
    </w:p>
    <w:p w14:paraId="0F74CE01" w14:textId="77777777" w:rsidR="00246516"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Temporary Offices are appointed for the term of one year, by the Commandant. Offices may be occupied by the same Guardsmen for no</w:t>
      </w:r>
      <w:r w:rsidR="00246516" w:rsidRPr="00424CE8">
        <w:rPr>
          <w:rFonts w:ascii="Courier New" w:hAnsi="Courier New" w:cs="Courier New"/>
          <w:sz w:val="24"/>
          <w:szCs w:val="24"/>
        </w:rPr>
        <w:t xml:space="preserve"> </w:t>
      </w:r>
      <w:r w:rsidRPr="00424CE8">
        <w:rPr>
          <w:rFonts w:ascii="Courier New" w:hAnsi="Courier New" w:cs="Courier New"/>
          <w:sz w:val="24"/>
          <w:szCs w:val="24"/>
        </w:rPr>
        <w:t xml:space="preserve">more than 3 consecutive years, and no Guardsman can hold the same office for more than 6 (six) years </w:t>
      </w:r>
      <w:r w:rsidR="00246516" w:rsidRPr="00424CE8">
        <w:rPr>
          <w:rFonts w:ascii="Courier New" w:hAnsi="Courier New" w:cs="Courier New"/>
          <w:sz w:val="24"/>
          <w:szCs w:val="24"/>
        </w:rPr>
        <w:t>total</w:t>
      </w:r>
      <w:r w:rsidRPr="00424CE8">
        <w:rPr>
          <w:rFonts w:ascii="Courier New" w:hAnsi="Courier New" w:cs="Courier New"/>
          <w:sz w:val="24"/>
          <w:szCs w:val="24"/>
        </w:rPr>
        <w:t xml:space="preserve"> for every a (eight) </w:t>
      </w:r>
      <w:proofErr w:type="gramStart"/>
      <w:r w:rsidRPr="00424CE8">
        <w:rPr>
          <w:rFonts w:ascii="Courier New" w:hAnsi="Courier New" w:cs="Courier New"/>
          <w:sz w:val="24"/>
          <w:szCs w:val="24"/>
        </w:rPr>
        <w:t>years</w:t>
      </w:r>
      <w:proofErr w:type="gramEnd"/>
      <w:r w:rsidRPr="00424CE8">
        <w:rPr>
          <w:rFonts w:ascii="Courier New" w:hAnsi="Courier New" w:cs="Courier New"/>
          <w:sz w:val="24"/>
          <w:szCs w:val="24"/>
        </w:rPr>
        <w:t>.</w:t>
      </w:r>
    </w:p>
    <w:p w14:paraId="2E2EF3D1" w14:textId="4E0C8F3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Terms start and end the day following the Ceremony of Remembrance</w:t>
      </w:r>
      <w:r w:rsidR="00246516" w:rsidRPr="00424CE8">
        <w:rPr>
          <w:rFonts w:ascii="Courier New" w:hAnsi="Courier New" w:cs="Courier New"/>
          <w:sz w:val="24"/>
          <w:szCs w:val="24"/>
        </w:rPr>
        <w:t xml:space="preserve"> </w:t>
      </w:r>
      <w:r w:rsidRPr="00424CE8">
        <w:rPr>
          <w:rFonts w:ascii="Courier New" w:hAnsi="Courier New" w:cs="Courier New"/>
          <w:sz w:val="24"/>
          <w:szCs w:val="24"/>
        </w:rPr>
        <w:t xml:space="preserve">and Renewal. </w:t>
      </w:r>
      <w:r w:rsidR="00246516" w:rsidRPr="00424CE8">
        <w:rPr>
          <w:rFonts w:ascii="Courier New" w:hAnsi="Courier New" w:cs="Courier New"/>
          <w:sz w:val="24"/>
          <w:szCs w:val="24"/>
        </w:rPr>
        <w:t xml:space="preserve"> I</w:t>
      </w:r>
      <w:r w:rsidR="004E0E27" w:rsidRPr="00424CE8">
        <w:rPr>
          <w:rFonts w:ascii="Courier New" w:hAnsi="Courier New" w:cs="Courier New"/>
          <w:sz w:val="24"/>
          <w:szCs w:val="24"/>
        </w:rPr>
        <w:t>n</w:t>
      </w:r>
      <w:r w:rsidRPr="00424CE8">
        <w:rPr>
          <w:rFonts w:ascii="Courier New" w:hAnsi="Courier New" w:cs="Courier New"/>
          <w:sz w:val="24"/>
          <w:szCs w:val="24"/>
        </w:rPr>
        <w:t xml:space="preserve"> cases where an Office becomes unseated, the </w:t>
      </w:r>
      <w:r w:rsidR="00246516" w:rsidRPr="00424CE8">
        <w:rPr>
          <w:rFonts w:ascii="Courier New" w:hAnsi="Courier New" w:cs="Courier New"/>
          <w:sz w:val="24"/>
          <w:szCs w:val="24"/>
        </w:rPr>
        <w:t>C</w:t>
      </w:r>
      <w:r w:rsidRPr="00424CE8">
        <w:rPr>
          <w:rFonts w:ascii="Courier New" w:hAnsi="Courier New" w:cs="Courier New"/>
          <w:sz w:val="24"/>
          <w:szCs w:val="24"/>
        </w:rPr>
        <w:t xml:space="preserve">ommandant </w:t>
      </w:r>
      <w:r w:rsidR="00246516" w:rsidRPr="00424CE8">
        <w:rPr>
          <w:rFonts w:ascii="Courier New" w:hAnsi="Courier New" w:cs="Courier New"/>
          <w:sz w:val="24"/>
          <w:szCs w:val="24"/>
        </w:rPr>
        <w:t>will</w:t>
      </w:r>
      <w:r w:rsidRPr="00424CE8">
        <w:rPr>
          <w:rFonts w:ascii="Courier New" w:hAnsi="Courier New" w:cs="Courier New"/>
          <w:sz w:val="24"/>
          <w:szCs w:val="24"/>
        </w:rPr>
        <w:t xml:space="preserve"> appoint a replacement.</w:t>
      </w:r>
    </w:p>
    <w:p w14:paraId="3DBF8A35" w14:textId="4374FF75"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Battalion Executive </w:t>
      </w:r>
      <w:r w:rsidR="00246516" w:rsidRPr="00424CE8">
        <w:rPr>
          <w:rFonts w:ascii="Courier New" w:hAnsi="Courier New" w:cs="Courier New"/>
          <w:b/>
          <w:bCs/>
          <w:u w:val="single"/>
        </w:rPr>
        <w:t>Officer</w:t>
      </w:r>
    </w:p>
    <w:p w14:paraId="63C5EF37" w14:textId="77CACBE8"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Office of the Battalion Executive Officer </w:t>
      </w:r>
      <w:r w:rsidR="00BD7842" w:rsidRPr="00424CE8">
        <w:rPr>
          <w:rFonts w:ascii="Courier New" w:hAnsi="Courier New" w:cs="Courier New"/>
          <w:sz w:val="24"/>
          <w:szCs w:val="24"/>
        </w:rPr>
        <w:t>is</w:t>
      </w:r>
      <w:r w:rsidRPr="00424CE8">
        <w:rPr>
          <w:rFonts w:ascii="Courier New" w:hAnsi="Courier New" w:cs="Courier New"/>
          <w:sz w:val="24"/>
          <w:szCs w:val="24"/>
        </w:rPr>
        <w:t xml:space="preserve"> the second highest authority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Battalion. </w:t>
      </w:r>
      <w:r w:rsidR="00765AAD" w:rsidRPr="00424CE8">
        <w:rPr>
          <w:rFonts w:ascii="Courier New" w:hAnsi="Courier New" w:cs="Courier New"/>
          <w:sz w:val="24"/>
          <w:szCs w:val="24"/>
        </w:rPr>
        <w:t>Principally</w:t>
      </w:r>
      <w:r w:rsidRPr="00424CE8">
        <w:rPr>
          <w:rFonts w:ascii="Courier New" w:hAnsi="Courier New" w:cs="Courier New"/>
          <w:sz w:val="24"/>
          <w:szCs w:val="24"/>
        </w:rPr>
        <w:t xml:space="preserve"> charged with organizing assistance for Reunions, the Battalion Executive Officer will </w:t>
      </w:r>
      <w:r w:rsidR="00765AAD" w:rsidRPr="00424CE8">
        <w:rPr>
          <w:rFonts w:ascii="Courier New" w:hAnsi="Courier New" w:cs="Courier New"/>
          <w:sz w:val="24"/>
          <w:szCs w:val="24"/>
        </w:rPr>
        <w:t>execute</w:t>
      </w:r>
      <w:r w:rsidRPr="00424CE8">
        <w:rPr>
          <w:rFonts w:ascii="Courier New" w:hAnsi="Courier New" w:cs="Courier New"/>
          <w:sz w:val="24"/>
          <w:szCs w:val="24"/>
        </w:rPr>
        <w:t xml:space="preserve"> all other duties as</w:t>
      </w:r>
      <w:r w:rsidR="00765AAD" w:rsidRPr="00424CE8">
        <w:rPr>
          <w:rFonts w:ascii="Courier New" w:hAnsi="Courier New" w:cs="Courier New"/>
          <w:sz w:val="24"/>
          <w:szCs w:val="24"/>
        </w:rPr>
        <w:t xml:space="preserve"> </w:t>
      </w:r>
      <w:r w:rsidRPr="00424CE8">
        <w:rPr>
          <w:rFonts w:ascii="Courier New" w:hAnsi="Courier New" w:cs="Courier New"/>
          <w:sz w:val="24"/>
          <w:szCs w:val="24"/>
        </w:rPr>
        <w:t>directed by higher authority or</w:t>
      </w:r>
      <w:r w:rsidR="00765AAD" w:rsidRPr="00424CE8">
        <w:rPr>
          <w:rFonts w:ascii="Courier New" w:hAnsi="Courier New" w:cs="Courier New"/>
          <w:sz w:val="24"/>
          <w:szCs w:val="24"/>
        </w:rPr>
        <w:t xml:space="preserve"> </w:t>
      </w:r>
      <w:r w:rsidRPr="00424CE8">
        <w:rPr>
          <w:rFonts w:ascii="Courier New" w:hAnsi="Courier New" w:cs="Courier New"/>
          <w:sz w:val="24"/>
          <w:szCs w:val="24"/>
        </w:rPr>
        <w:t xml:space="preserve">as necessary to complete the </w:t>
      </w:r>
      <w:r w:rsidR="00765AAD" w:rsidRPr="00424CE8">
        <w:rPr>
          <w:rFonts w:ascii="Courier New" w:hAnsi="Courier New" w:cs="Courier New"/>
          <w:sz w:val="24"/>
          <w:szCs w:val="24"/>
        </w:rPr>
        <w:t>m</w:t>
      </w:r>
      <w:r w:rsidRPr="00424CE8">
        <w:rPr>
          <w:rFonts w:ascii="Courier New" w:hAnsi="Courier New" w:cs="Courier New"/>
          <w:sz w:val="24"/>
          <w:szCs w:val="24"/>
        </w:rPr>
        <w:t>ission.</w:t>
      </w:r>
    </w:p>
    <w:p w14:paraId="4F3F98A3" w14:textId="4DF4BA6E"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Battalion Executive Officer must be a 2nd Lieutenant or higher </w:t>
      </w:r>
      <w:r w:rsidR="004E0E27" w:rsidRPr="00424CE8">
        <w:rPr>
          <w:rFonts w:ascii="Courier New" w:hAnsi="Courier New" w:cs="Courier New"/>
          <w:sz w:val="24"/>
          <w:szCs w:val="24"/>
        </w:rPr>
        <w:t>in</w:t>
      </w:r>
      <w:r w:rsidR="00765AAD" w:rsidRPr="00424CE8">
        <w:rPr>
          <w:rFonts w:ascii="Courier New" w:hAnsi="Courier New" w:cs="Courier New"/>
          <w:sz w:val="24"/>
          <w:szCs w:val="24"/>
        </w:rPr>
        <w:t xml:space="preserve"> </w:t>
      </w:r>
      <w:r w:rsidRPr="00424CE8">
        <w:rPr>
          <w:rFonts w:ascii="Courier New" w:hAnsi="Courier New" w:cs="Courier New"/>
          <w:sz w:val="24"/>
          <w:szCs w:val="24"/>
        </w:rPr>
        <w:t>rank.</w:t>
      </w:r>
    </w:p>
    <w:p w14:paraId="1389766D" w14:textId="40E8033E"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Battalion Executive Officer an</w:t>
      </w:r>
      <w:r w:rsidR="00765AAD" w:rsidRPr="00424CE8">
        <w:rPr>
          <w:rFonts w:ascii="Courier New" w:hAnsi="Courier New" w:cs="Courier New"/>
          <w:sz w:val="24"/>
          <w:szCs w:val="24"/>
        </w:rPr>
        <w:t>sw</w:t>
      </w:r>
      <w:r w:rsidRPr="00424CE8">
        <w:rPr>
          <w:rFonts w:ascii="Courier New" w:hAnsi="Courier New" w:cs="Courier New"/>
          <w:sz w:val="24"/>
          <w:szCs w:val="24"/>
        </w:rPr>
        <w:t xml:space="preserve">ers directly to the </w:t>
      </w:r>
      <w:r w:rsidR="00765AAD" w:rsidRPr="00424CE8">
        <w:rPr>
          <w:rFonts w:ascii="Courier New" w:hAnsi="Courier New" w:cs="Courier New"/>
          <w:sz w:val="24"/>
          <w:szCs w:val="24"/>
        </w:rPr>
        <w:t>C</w:t>
      </w:r>
      <w:r w:rsidRPr="00424CE8">
        <w:rPr>
          <w:rFonts w:ascii="Courier New" w:hAnsi="Courier New" w:cs="Courier New"/>
          <w:sz w:val="24"/>
          <w:szCs w:val="24"/>
        </w:rPr>
        <w:t xml:space="preserve">ompany </w:t>
      </w:r>
      <w:r w:rsidR="00765AAD" w:rsidRPr="00424CE8">
        <w:rPr>
          <w:rFonts w:ascii="Courier New" w:hAnsi="Courier New" w:cs="Courier New"/>
          <w:sz w:val="24"/>
          <w:szCs w:val="24"/>
        </w:rPr>
        <w:t>C</w:t>
      </w:r>
      <w:r w:rsidRPr="00424CE8">
        <w:rPr>
          <w:rFonts w:ascii="Courier New" w:hAnsi="Courier New" w:cs="Courier New"/>
          <w:sz w:val="24"/>
          <w:szCs w:val="24"/>
        </w:rPr>
        <w:t>ommanding Officer.</w:t>
      </w:r>
    </w:p>
    <w:p w14:paraId="220EA94A" w14:textId="3E457843" w:rsidR="00B11795" w:rsidRPr="00424CE8" w:rsidRDefault="00765AAD"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Battalion</w:t>
      </w:r>
      <w:r w:rsidR="00B11795" w:rsidRPr="00424CE8">
        <w:rPr>
          <w:rFonts w:ascii="Courier New" w:hAnsi="Courier New" w:cs="Courier New"/>
          <w:b/>
          <w:bCs/>
          <w:u w:val="single"/>
        </w:rPr>
        <w:t xml:space="preserve"> Adjutant</w:t>
      </w:r>
    </w:p>
    <w:p w14:paraId="26835A3C" w14:textId="247472F4"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Battalion Adjutant </w:t>
      </w:r>
      <w:r w:rsidR="00BD7842" w:rsidRPr="00424CE8">
        <w:rPr>
          <w:rFonts w:ascii="Courier New" w:hAnsi="Courier New" w:cs="Courier New"/>
          <w:sz w:val="24"/>
          <w:szCs w:val="24"/>
        </w:rPr>
        <w:t>is</w:t>
      </w:r>
      <w:r w:rsidRPr="00424CE8">
        <w:rPr>
          <w:rFonts w:ascii="Courier New" w:hAnsi="Courier New" w:cs="Courier New"/>
          <w:sz w:val="24"/>
          <w:szCs w:val="24"/>
        </w:rPr>
        <w:t xml:space="preserve"> the third highest authority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Battalion.</w:t>
      </w:r>
    </w:p>
    <w:p w14:paraId="764B57C5" w14:textId="5A6E596E"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Principally charged with the organization and execution of plans</w:t>
      </w:r>
      <w:r w:rsidR="00765AAD" w:rsidRPr="00424CE8">
        <w:rPr>
          <w:rFonts w:ascii="Courier New" w:hAnsi="Courier New" w:cs="Courier New"/>
          <w:sz w:val="24"/>
          <w:szCs w:val="24"/>
        </w:rPr>
        <w:t xml:space="preserve"> </w:t>
      </w:r>
      <w:r w:rsidRPr="00424CE8">
        <w:rPr>
          <w:rFonts w:ascii="Courier New" w:hAnsi="Courier New" w:cs="Courier New"/>
          <w:sz w:val="24"/>
          <w:szCs w:val="24"/>
        </w:rPr>
        <w:t xml:space="preserve">servicing the </w:t>
      </w:r>
      <w:r w:rsidR="00765AAD" w:rsidRPr="00424CE8">
        <w:rPr>
          <w:rFonts w:ascii="Courier New" w:hAnsi="Courier New" w:cs="Courier New"/>
          <w:sz w:val="24"/>
          <w:szCs w:val="24"/>
        </w:rPr>
        <w:t>Learning</w:t>
      </w:r>
      <w:r w:rsidRPr="00424CE8">
        <w:rPr>
          <w:rFonts w:ascii="Courier New" w:hAnsi="Courier New" w:cs="Courier New"/>
          <w:sz w:val="24"/>
          <w:szCs w:val="24"/>
        </w:rPr>
        <w:t xml:space="preserve"> Centers, </w:t>
      </w:r>
      <w:r w:rsidR="00765AAD" w:rsidRPr="00424CE8">
        <w:rPr>
          <w:rFonts w:ascii="Courier New" w:hAnsi="Courier New" w:cs="Courier New"/>
          <w:sz w:val="24"/>
          <w:szCs w:val="24"/>
        </w:rPr>
        <w:t>t</w:t>
      </w:r>
      <w:r w:rsidRPr="00424CE8">
        <w:rPr>
          <w:rFonts w:ascii="Courier New" w:hAnsi="Courier New" w:cs="Courier New"/>
          <w:sz w:val="24"/>
          <w:szCs w:val="24"/>
        </w:rPr>
        <w:t xml:space="preserve">he Battalion Adjutant </w:t>
      </w:r>
      <w:r w:rsidR="00765AAD" w:rsidRPr="00424CE8">
        <w:rPr>
          <w:rFonts w:ascii="Courier New" w:hAnsi="Courier New" w:cs="Courier New"/>
          <w:sz w:val="24"/>
          <w:szCs w:val="24"/>
        </w:rPr>
        <w:t>will</w:t>
      </w:r>
      <w:r w:rsidRPr="00424CE8">
        <w:rPr>
          <w:rFonts w:ascii="Courier New" w:hAnsi="Courier New" w:cs="Courier New"/>
          <w:sz w:val="24"/>
          <w:szCs w:val="24"/>
        </w:rPr>
        <w:t xml:space="preserve"> execute all</w:t>
      </w:r>
      <w:r w:rsidR="00765AAD" w:rsidRPr="00424CE8">
        <w:rPr>
          <w:rFonts w:ascii="Courier New" w:hAnsi="Courier New" w:cs="Courier New"/>
          <w:sz w:val="24"/>
          <w:szCs w:val="24"/>
        </w:rPr>
        <w:t xml:space="preserve"> </w:t>
      </w:r>
      <w:r w:rsidRPr="00424CE8">
        <w:rPr>
          <w:rFonts w:ascii="Courier New" w:hAnsi="Courier New" w:cs="Courier New"/>
          <w:sz w:val="24"/>
          <w:szCs w:val="24"/>
        </w:rPr>
        <w:t>other duties as directed by higher authority or as necessary to complete the Mission.</w:t>
      </w:r>
    </w:p>
    <w:p w14:paraId="72B731FC" w14:textId="07E167B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Battalion Adjutant answers directly to the Battalion </w:t>
      </w:r>
      <w:r w:rsidR="00765AAD" w:rsidRPr="00424CE8">
        <w:rPr>
          <w:rFonts w:ascii="Courier New" w:hAnsi="Courier New" w:cs="Courier New"/>
          <w:sz w:val="24"/>
          <w:szCs w:val="24"/>
        </w:rPr>
        <w:t xml:space="preserve">Commanding </w:t>
      </w:r>
      <w:r w:rsidRPr="00424CE8">
        <w:rPr>
          <w:rFonts w:ascii="Courier New" w:hAnsi="Courier New" w:cs="Courier New"/>
          <w:sz w:val="24"/>
          <w:szCs w:val="24"/>
        </w:rPr>
        <w:t>Officer.</w:t>
      </w:r>
    </w:p>
    <w:p w14:paraId="64DCAF83" w14:textId="5B06C51D"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Battalion Sergeant Major</w:t>
      </w:r>
    </w:p>
    <w:p w14:paraId="79BB4CA9" w14:textId="5EBA5681"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Battalion Sergeant Major </w:t>
      </w:r>
      <w:r w:rsidR="00BD7842" w:rsidRPr="00424CE8">
        <w:rPr>
          <w:rFonts w:ascii="Courier New" w:hAnsi="Courier New" w:cs="Courier New"/>
          <w:sz w:val="24"/>
          <w:szCs w:val="24"/>
        </w:rPr>
        <w:t>is</w:t>
      </w:r>
      <w:r w:rsidRPr="00424CE8">
        <w:rPr>
          <w:rFonts w:ascii="Courier New" w:hAnsi="Courier New" w:cs="Courier New"/>
          <w:sz w:val="24"/>
          <w:szCs w:val="24"/>
        </w:rPr>
        <w:t xml:space="preserve"> </w:t>
      </w:r>
      <w:r w:rsidR="00765AAD" w:rsidRPr="00424CE8">
        <w:rPr>
          <w:rFonts w:ascii="Courier New" w:hAnsi="Courier New" w:cs="Courier New"/>
          <w:sz w:val="24"/>
          <w:szCs w:val="24"/>
        </w:rPr>
        <w:t>principally</w:t>
      </w:r>
      <w:r w:rsidRPr="00424CE8">
        <w:rPr>
          <w:rFonts w:ascii="Courier New" w:hAnsi="Courier New" w:cs="Courier New"/>
          <w:sz w:val="24"/>
          <w:szCs w:val="24"/>
        </w:rPr>
        <w:t xml:space="preserve"> charged with the ceremonies, </w:t>
      </w:r>
      <w:r w:rsidR="00765AAD" w:rsidRPr="00424CE8">
        <w:rPr>
          <w:rFonts w:ascii="Courier New" w:hAnsi="Courier New" w:cs="Courier New"/>
          <w:sz w:val="24"/>
          <w:szCs w:val="24"/>
        </w:rPr>
        <w:t>ceremonial</w:t>
      </w:r>
      <w:r w:rsidRPr="00424CE8">
        <w:rPr>
          <w:rFonts w:ascii="Courier New" w:hAnsi="Courier New" w:cs="Courier New"/>
          <w:sz w:val="24"/>
          <w:szCs w:val="24"/>
        </w:rPr>
        <w:t xml:space="preserve"> </w:t>
      </w:r>
      <w:r w:rsidR="00765AAD" w:rsidRPr="00424CE8">
        <w:rPr>
          <w:rFonts w:ascii="Courier New" w:hAnsi="Courier New" w:cs="Courier New"/>
          <w:sz w:val="24"/>
          <w:szCs w:val="24"/>
        </w:rPr>
        <w:t>proficiency</w:t>
      </w:r>
      <w:r w:rsidRPr="00424CE8">
        <w:rPr>
          <w:rFonts w:ascii="Courier New" w:hAnsi="Courier New" w:cs="Courier New"/>
          <w:sz w:val="24"/>
          <w:szCs w:val="24"/>
        </w:rPr>
        <w:t>, training, education, drill, and</w:t>
      </w:r>
      <w:r w:rsidR="00765AAD" w:rsidRPr="00424CE8">
        <w:rPr>
          <w:rFonts w:ascii="Courier New" w:hAnsi="Courier New" w:cs="Courier New"/>
          <w:sz w:val="24"/>
          <w:szCs w:val="24"/>
        </w:rPr>
        <w:t xml:space="preserve"> </w:t>
      </w:r>
      <w:r w:rsidRPr="00424CE8">
        <w:rPr>
          <w:rFonts w:ascii="Courier New" w:hAnsi="Courier New" w:cs="Courier New"/>
          <w:sz w:val="24"/>
          <w:szCs w:val="24"/>
        </w:rPr>
        <w:t xml:space="preserve">·ceremonial articles and </w:t>
      </w:r>
      <w:proofErr w:type="spellStart"/>
      <w:r w:rsidRPr="00424CE8">
        <w:rPr>
          <w:rFonts w:ascii="Courier New" w:hAnsi="Courier New" w:cs="Courier New"/>
          <w:sz w:val="24"/>
          <w:szCs w:val="24"/>
        </w:rPr>
        <w:t>affects</w:t>
      </w:r>
      <w:proofErr w:type="spellEnd"/>
      <w:r w:rsidRPr="00424CE8">
        <w:rPr>
          <w:rFonts w:ascii="Courier New" w:hAnsi="Courier New" w:cs="Courier New"/>
          <w:sz w:val="24"/>
          <w:szCs w:val="24"/>
        </w:rPr>
        <w:t xml:space="preserve"> of the Battalion.</w:t>
      </w:r>
    </w:p>
    <w:p w14:paraId="2D957AA4" w14:textId="5A8EAF02" w:rsidR="00765AAD" w:rsidRPr="00424CE8" w:rsidRDefault="00765AAD"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40EBD212" w14:textId="77777777" w:rsidR="00B11795" w:rsidRPr="00424CE8" w:rsidRDefault="00B11795" w:rsidP="00F07CFB">
      <w:pPr>
        <w:spacing w:after="120" w:line="276" w:lineRule="auto"/>
        <w:outlineLvl w:val="0"/>
        <w:rPr>
          <w:rFonts w:ascii="Courier New" w:hAnsi="Courier New" w:cs="Courier New"/>
          <w:sz w:val="24"/>
          <w:szCs w:val="24"/>
        </w:rPr>
      </w:pPr>
    </w:p>
    <w:p w14:paraId="31E6DAE0" w14:textId="66E83778"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Battalion Sergeant Major </w:t>
      </w:r>
      <w:r w:rsidR="00BD7842" w:rsidRPr="00424CE8">
        <w:rPr>
          <w:rFonts w:ascii="Courier New" w:hAnsi="Courier New" w:cs="Courier New"/>
          <w:sz w:val="24"/>
          <w:szCs w:val="24"/>
        </w:rPr>
        <w:t>is</w:t>
      </w:r>
      <w:r w:rsidRPr="00424CE8">
        <w:rPr>
          <w:rFonts w:ascii="Courier New" w:hAnsi="Courier New" w:cs="Courier New"/>
          <w:sz w:val="24"/>
          <w:szCs w:val="24"/>
        </w:rPr>
        <w:t xml:space="preserve"> given authority over Enlisted Personnel with principal </w:t>
      </w:r>
      <w:r w:rsidR="004E0E27" w:rsidRPr="00424CE8">
        <w:rPr>
          <w:rFonts w:ascii="Courier New" w:hAnsi="Courier New" w:cs="Courier New"/>
          <w:sz w:val="24"/>
          <w:szCs w:val="24"/>
        </w:rPr>
        <w:t>in</w:t>
      </w:r>
      <w:r w:rsidRPr="00424CE8">
        <w:rPr>
          <w:rFonts w:ascii="Courier New" w:hAnsi="Courier New" w:cs="Courier New"/>
          <w:sz w:val="24"/>
          <w:szCs w:val="24"/>
        </w:rPr>
        <w:t xml:space="preserve">terest </w:t>
      </w:r>
      <w:r w:rsidR="004E0E27" w:rsidRPr="00424CE8">
        <w:rPr>
          <w:rFonts w:ascii="Courier New" w:hAnsi="Courier New" w:cs="Courier New"/>
          <w:sz w:val="24"/>
          <w:szCs w:val="24"/>
        </w:rPr>
        <w:t>in</w:t>
      </w:r>
      <w:r w:rsidRPr="00424CE8">
        <w:rPr>
          <w:rFonts w:ascii="Courier New" w:hAnsi="Courier New" w:cs="Courier New"/>
          <w:sz w:val="24"/>
          <w:szCs w:val="24"/>
        </w:rPr>
        <w:t xml:space="preserve"> maintaining and allocating resources as designated by the Battalion Executive Officer.</w:t>
      </w:r>
    </w:p>
    <w:p w14:paraId="20384D7A" w14:textId="77777777" w:rsidR="00B11795" w:rsidRPr="00424CE8" w:rsidRDefault="00B11795" w:rsidP="00F07CFB">
      <w:pPr>
        <w:spacing w:after="120" w:line="276" w:lineRule="auto"/>
        <w:outlineLvl w:val="0"/>
        <w:rPr>
          <w:rFonts w:ascii="Courier New" w:hAnsi="Courier New" w:cs="Courier New"/>
          <w:sz w:val="24"/>
          <w:szCs w:val="24"/>
        </w:rPr>
      </w:pPr>
      <w:proofErr w:type="gramStart"/>
      <w:r w:rsidRPr="00424CE8">
        <w:rPr>
          <w:rFonts w:ascii="Courier New" w:hAnsi="Courier New" w:cs="Courier New"/>
          <w:sz w:val="24"/>
          <w:szCs w:val="24"/>
        </w:rPr>
        <w:t>The Battalion Sergeant Major,</w:t>
      </w:r>
      <w:proofErr w:type="gramEnd"/>
      <w:r w:rsidRPr="00424CE8">
        <w:rPr>
          <w:rFonts w:ascii="Courier New" w:hAnsi="Courier New" w:cs="Courier New"/>
          <w:sz w:val="24"/>
          <w:szCs w:val="24"/>
        </w:rPr>
        <w:t xml:space="preserve"> must be a Sergeant Major.</w:t>
      </w:r>
    </w:p>
    <w:p w14:paraId="605CE36A" w14:textId="1A9C77D4"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Battalion Master </w:t>
      </w:r>
      <w:r w:rsidR="00765AAD" w:rsidRPr="00424CE8">
        <w:rPr>
          <w:rFonts w:ascii="Courier New" w:hAnsi="Courier New" w:cs="Courier New"/>
          <w:b/>
          <w:bCs/>
          <w:u w:val="single"/>
        </w:rPr>
        <w:t>Sergeant</w:t>
      </w:r>
    </w:p>
    <w:p w14:paraId="539E3BFE" w14:textId="5346B12C"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Battalion Master Sergeant </w:t>
      </w:r>
      <w:r w:rsidR="00BD7842" w:rsidRPr="00424CE8">
        <w:rPr>
          <w:rFonts w:ascii="Courier New" w:hAnsi="Courier New" w:cs="Courier New"/>
          <w:sz w:val="24"/>
          <w:szCs w:val="24"/>
        </w:rPr>
        <w:t>is</w:t>
      </w:r>
      <w:r w:rsidRPr="00424CE8">
        <w:rPr>
          <w:rFonts w:ascii="Courier New" w:hAnsi="Courier New" w:cs="Courier New"/>
          <w:sz w:val="24"/>
          <w:szCs w:val="24"/>
        </w:rPr>
        <w:t xml:space="preserve"> charged with maintaining Battalion</w:t>
      </w:r>
    </w:p>
    <w:p w14:paraId="787060AD" w14:textId="765AA0B6" w:rsidR="00B11795" w:rsidRPr="00424CE8" w:rsidRDefault="00765AAD"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Fi</w:t>
      </w:r>
      <w:r w:rsidR="00B11795" w:rsidRPr="00424CE8">
        <w:rPr>
          <w:rFonts w:ascii="Courier New" w:hAnsi="Courier New" w:cs="Courier New"/>
          <w:sz w:val="24"/>
          <w:szCs w:val="24"/>
        </w:rPr>
        <w:t xml:space="preserve">nances and </w:t>
      </w:r>
      <w:proofErr w:type="gramStart"/>
      <w:r w:rsidR="00B11795" w:rsidRPr="00424CE8">
        <w:rPr>
          <w:rFonts w:ascii="Courier New" w:hAnsi="Courier New" w:cs="Courier New"/>
          <w:sz w:val="24"/>
          <w:szCs w:val="24"/>
        </w:rPr>
        <w:t>records, and</w:t>
      </w:r>
      <w:proofErr w:type="gramEnd"/>
      <w:r w:rsidR="00B11795" w:rsidRPr="00424CE8">
        <w:rPr>
          <w:rFonts w:ascii="Courier New" w:hAnsi="Courier New" w:cs="Courier New"/>
          <w:sz w:val="24"/>
          <w:szCs w:val="24"/>
        </w:rPr>
        <w:t xml:space="preserve"> will execute all other duties. as directed by higher authority.</w:t>
      </w:r>
    </w:p>
    <w:p w14:paraId="0A39D226" w14:textId="74E3055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Battalion Master Sergeant </w:t>
      </w:r>
      <w:r w:rsidR="00BD7842" w:rsidRPr="00424CE8">
        <w:rPr>
          <w:rFonts w:ascii="Courier New" w:hAnsi="Courier New" w:cs="Courier New"/>
          <w:sz w:val="24"/>
          <w:szCs w:val="24"/>
        </w:rPr>
        <w:t>is</w:t>
      </w:r>
      <w:r w:rsidRPr="00424CE8">
        <w:rPr>
          <w:rFonts w:ascii="Courier New" w:hAnsi="Courier New" w:cs="Courier New"/>
          <w:sz w:val="24"/>
          <w:szCs w:val="24"/>
        </w:rPr>
        <w:t xml:space="preserve"> given authority over Enlisted Personnel with principal </w:t>
      </w:r>
      <w:r w:rsidR="004E0E27" w:rsidRPr="00424CE8">
        <w:rPr>
          <w:rFonts w:ascii="Courier New" w:hAnsi="Courier New" w:cs="Courier New"/>
          <w:sz w:val="24"/>
          <w:szCs w:val="24"/>
        </w:rPr>
        <w:t>in</w:t>
      </w:r>
      <w:r w:rsidRPr="00424CE8">
        <w:rPr>
          <w:rFonts w:ascii="Courier New" w:hAnsi="Courier New" w:cs="Courier New"/>
          <w:sz w:val="24"/>
          <w:szCs w:val="24"/>
        </w:rPr>
        <w:t xml:space="preserve">terest </w:t>
      </w:r>
      <w:r w:rsidR="004E0E27" w:rsidRPr="00424CE8">
        <w:rPr>
          <w:rFonts w:ascii="Courier New" w:hAnsi="Courier New" w:cs="Courier New"/>
          <w:sz w:val="24"/>
          <w:szCs w:val="24"/>
        </w:rPr>
        <w:t>in</w:t>
      </w:r>
      <w:r w:rsidRPr="00424CE8">
        <w:rPr>
          <w:rFonts w:ascii="Courier New" w:hAnsi="Courier New" w:cs="Courier New"/>
          <w:sz w:val="24"/>
          <w:szCs w:val="24"/>
        </w:rPr>
        <w:t xml:space="preserve"> maintaining and allocating resources as designated by the Battalion Adjutant.</w:t>
      </w:r>
    </w:p>
    <w:p w14:paraId="12032585"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Battalion Master Sergeant must be a Sergeant Major, or Master Sergeant.</w:t>
      </w:r>
    </w:p>
    <w:p w14:paraId="1DC31C89" w14:textId="592F2AAB" w:rsidR="00B11795" w:rsidRPr="00424CE8" w:rsidRDefault="00765AAD"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Formations</w:t>
      </w:r>
    </w:p>
    <w:p w14:paraId="612A769B" w14:textId="7EDFD01B"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There are no regular or stated formations for The Battalion. Formations </w:t>
      </w:r>
      <w:r w:rsidR="00765AAD" w:rsidRPr="00424CE8">
        <w:rPr>
          <w:rFonts w:ascii="Courier New" w:hAnsi="Courier New" w:cs="Courier New"/>
          <w:sz w:val="24"/>
          <w:szCs w:val="24"/>
        </w:rPr>
        <w:t>may be called</w:t>
      </w:r>
      <w:r w:rsidRPr="00424CE8">
        <w:rPr>
          <w:rFonts w:ascii="Courier New" w:hAnsi="Courier New" w:cs="Courier New"/>
          <w:sz w:val="24"/>
          <w:szCs w:val="24"/>
        </w:rPr>
        <w:t xml:space="preserve"> at the discretion of the Commandant, or appointed authority. Formations will be conducted </w:t>
      </w:r>
      <w:r w:rsidR="004E0E27" w:rsidRPr="00424CE8">
        <w:rPr>
          <w:rFonts w:ascii="Courier New" w:hAnsi="Courier New" w:cs="Courier New"/>
          <w:sz w:val="24"/>
          <w:szCs w:val="24"/>
        </w:rPr>
        <w:t>in</w:t>
      </w:r>
      <w:r w:rsidRPr="00424CE8">
        <w:rPr>
          <w:rFonts w:ascii="Courier New" w:hAnsi="Courier New" w:cs="Courier New"/>
          <w:sz w:val="24"/>
          <w:szCs w:val="24"/>
        </w:rPr>
        <w:t xml:space="preserve"> accordance </w:t>
      </w:r>
      <w:proofErr w:type="gramStart"/>
      <w:r w:rsidRPr="00424CE8">
        <w:rPr>
          <w:rFonts w:ascii="Courier New" w:hAnsi="Courier New" w:cs="Courier New"/>
          <w:sz w:val="24"/>
          <w:szCs w:val="24"/>
        </w:rPr>
        <w:t>to</w:t>
      </w:r>
      <w:proofErr w:type="gramEnd"/>
      <w:r w:rsidRPr="00424CE8">
        <w:rPr>
          <w:rFonts w:ascii="Courier New" w:hAnsi="Courier New" w:cs="Courier New"/>
          <w:sz w:val="24"/>
          <w:szCs w:val="24"/>
        </w:rPr>
        <w:t xml:space="preserve"> the outlines laid out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Book of Words &amp; Forms.</w:t>
      </w:r>
    </w:p>
    <w:p w14:paraId="3514F30C" w14:textId="55748484"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Taxes &amp; </w:t>
      </w:r>
      <w:r w:rsidR="00765AAD" w:rsidRPr="00424CE8">
        <w:rPr>
          <w:rFonts w:ascii="Courier New" w:hAnsi="Courier New" w:cs="Courier New"/>
          <w:b/>
          <w:bCs/>
          <w:u w:val="single"/>
        </w:rPr>
        <w:t>Levi</w:t>
      </w:r>
      <w:r w:rsidRPr="00424CE8">
        <w:rPr>
          <w:rFonts w:ascii="Courier New" w:hAnsi="Courier New" w:cs="Courier New"/>
          <w:b/>
          <w:bCs/>
          <w:u w:val="single"/>
        </w:rPr>
        <w:t>es</w:t>
      </w:r>
    </w:p>
    <w:p w14:paraId="7FBCEBEC" w14:textId="49BD1C01"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Battalion shall levy upon each Guardsman a </w:t>
      </w:r>
      <w:r w:rsidR="00765AAD" w:rsidRPr="00424CE8">
        <w:rPr>
          <w:rFonts w:ascii="Courier New" w:hAnsi="Courier New" w:cs="Courier New"/>
          <w:sz w:val="24"/>
          <w:szCs w:val="24"/>
        </w:rPr>
        <w:t>one-time</w:t>
      </w:r>
      <w:r w:rsidRPr="00424CE8">
        <w:rPr>
          <w:rFonts w:ascii="Courier New" w:hAnsi="Courier New" w:cs="Courier New"/>
          <w:sz w:val="24"/>
          <w:szCs w:val="24"/>
        </w:rPr>
        <w:t xml:space="preserve"> $2S.00 fee.</w:t>
      </w:r>
    </w:p>
    <w:p w14:paraId="41A968DA" w14:textId="683CF0C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Battalion shall tax eac</w:t>
      </w:r>
      <w:r w:rsidR="00765AAD" w:rsidRPr="00424CE8">
        <w:rPr>
          <w:rFonts w:ascii="Courier New" w:hAnsi="Courier New" w:cs="Courier New"/>
          <w:sz w:val="24"/>
          <w:szCs w:val="24"/>
        </w:rPr>
        <w:t>h</w:t>
      </w:r>
      <w:r w:rsidRPr="00424CE8">
        <w:rPr>
          <w:rFonts w:ascii="Courier New" w:hAnsi="Courier New" w:cs="Courier New"/>
          <w:sz w:val="24"/>
          <w:szCs w:val="24"/>
        </w:rPr>
        <w:t xml:space="preserve"> member $</w:t>
      </w:r>
      <w:proofErr w:type="gramStart"/>
      <w:r w:rsidR="00765AAD" w:rsidRPr="00424CE8">
        <w:rPr>
          <w:rFonts w:ascii="Courier New" w:hAnsi="Courier New" w:cs="Courier New"/>
          <w:sz w:val="24"/>
          <w:szCs w:val="24"/>
        </w:rPr>
        <w:t>5</w:t>
      </w:r>
      <w:r w:rsidRPr="00424CE8">
        <w:rPr>
          <w:rFonts w:ascii="Courier New" w:hAnsi="Courier New" w:cs="Courier New"/>
          <w:sz w:val="24"/>
          <w:szCs w:val="24"/>
        </w:rPr>
        <w:t>.oo</w:t>
      </w:r>
      <w:proofErr w:type="gramEnd"/>
      <w:r w:rsidRPr="00424CE8">
        <w:rPr>
          <w:rFonts w:ascii="Courier New" w:hAnsi="Courier New" w:cs="Courier New"/>
          <w:sz w:val="24"/>
          <w:szCs w:val="24"/>
        </w:rPr>
        <w:t xml:space="preserve"> per year. Retired personnel are not considered </w:t>
      </w:r>
      <w:r w:rsidR="004E0E27" w:rsidRPr="00424CE8">
        <w:rPr>
          <w:rFonts w:ascii="Courier New" w:hAnsi="Courier New" w:cs="Courier New"/>
          <w:sz w:val="24"/>
          <w:szCs w:val="24"/>
        </w:rPr>
        <w:t>in</w:t>
      </w:r>
      <w:r w:rsidRPr="00424CE8">
        <w:rPr>
          <w:rFonts w:ascii="Courier New" w:hAnsi="Courier New" w:cs="Courier New"/>
          <w:sz w:val="24"/>
          <w:szCs w:val="24"/>
        </w:rPr>
        <w:t xml:space="preserve"> assessing this tax.</w:t>
      </w:r>
    </w:p>
    <w:p w14:paraId="727996F3" w14:textId="6BA002A2" w:rsidR="00B11795" w:rsidRPr="00424CE8" w:rsidRDefault="008D2FD8"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Two</w:t>
      </w:r>
      <w:r w:rsidR="00B11795" w:rsidRPr="00424CE8">
        <w:rPr>
          <w:rFonts w:ascii="Courier New" w:hAnsi="Courier New" w:cs="Courier New"/>
          <w:sz w:val="24"/>
          <w:szCs w:val="24"/>
        </w:rPr>
        <w:t xml:space="preserve"> years delinquency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 payment </w:t>
      </w:r>
      <w:r w:rsidRPr="00424CE8">
        <w:rPr>
          <w:rFonts w:ascii="Courier New" w:hAnsi="Courier New" w:cs="Courier New"/>
          <w:sz w:val="24"/>
          <w:szCs w:val="24"/>
        </w:rPr>
        <w:t>will</w:t>
      </w:r>
      <w:r w:rsidR="00B11795" w:rsidRPr="00424CE8">
        <w:rPr>
          <w:rFonts w:ascii="Courier New" w:hAnsi="Courier New" w:cs="Courier New"/>
          <w:sz w:val="24"/>
          <w:szCs w:val="24"/>
        </w:rPr>
        <w:t xml:space="preserve"> result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 a summary dishonorable discharge.</w:t>
      </w:r>
    </w:p>
    <w:p w14:paraId="3DA0E003" w14:textId="1183A6FD" w:rsidR="00B11795" w:rsidRPr="00424CE8" w:rsidRDefault="008D2FD8"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Prohibitions</w:t>
      </w:r>
    </w:p>
    <w:p w14:paraId="5FBEB71E" w14:textId="3B624D30"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Use of Masonic Name or Emblems, and Use of Utah Scots </w:t>
      </w:r>
      <w:r w:rsidR="008D2FD8" w:rsidRPr="00424CE8">
        <w:rPr>
          <w:rFonts w:ascii="Courier New" w:hAnsi="Courier New" w:cs="Courier New"/>
          <w:b/>
          <w:bCs/>
          <w:u w:val="single"/>
        </w:rPr>
        <w:t>Guard</w:t>
      </w:r>
      <w:r w:rsidRPr="00424CE8">
        <w:rPr>
          <w:rFonts w:ascii="Courier New" w:hAnsi="Courier New" w:cs="Courier New"/>
          <w:b/>
          <w:bCs/>
          <w:u w:val="single"/>
        </w:rPr>
        <w:t xml:space="preserve"> Name and Emblem</w:t>
      </w:r>
    </w:p>
    <w:p w14:paraId="3283E68C" w14:textId="200BE46A"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No member of this organization shall use, or be party to the use, of such </w:t>
      </w:r>
      <w:r w:rsidR="004E0E27" w:rsidRPr="00424CE8">
        <w:rPr>
          <w:rFonts w:ascii="Courier New" w:hAnsi="Courier New" w:cs="Courier New"/>
          <w:sz w:val="24"/>
          <w:szCs w:val="24"/>
        </w:rPr>
        <w:t>in</w:t>
      </w:r>
      <w:r w:rsidRPr="00424CE8">
        <w:rPr>
          <w:rFonts w:ascii="Courier New" w:hAnsi="Courier New" w:cs="Courier New"/>
          <w:sz w:val="24"/>
          <w:szCs w:val="24"/>
        </w:rPr>
        <w:t>struments listed above, as a part of title or designation of any business,</w:t>
      </w:r>
      <w:r w:rsidR="008D2FD8" w:rsidRPr="00424CE8">
        <w:rPr>
          <w:rFonts w:ascii="Courier New" w:hAnsi="Courier New" w:cs="Courier New"/>
          <w:sz w:val="24"/>
          <w:szCs w:val="24"/>
        </w:rPr>
        <w:t xml:space="preserve"> fi</w:t>
      </w:r>
      <w:r w:rsidRPr="00424CE8">
        <w:rPr>
          <w:rFonts w:ascii="Courier New" w:hAnsi="Courier New" w:cs="Courier New"/>
          <w:sz w:val="24"/>
          <w:szCs w:val="24"/>
        </w:rPr>
        <w:t xml:space="preserve">rm, concern, company, </w:t>
      </w:r>
      <w:proofErr w:type="gramStart"/>
      <w:r w:rsidRPr="00424CE8">
        <w:rPr>
          <w:rFonts w:ascii="Courier New" w:hAnsi="Courier New" w:cs="Courier New"/>
          <w:sz w:val="24"/>
          <w:szCs w:val="24"/>
        </w:rPr>
        <w:t>associations</w:t>
      </w:r>
      <w:proofErr w:type="gramEnd"/>
      <w:r w:rsidRPr="00424CE8">
        <w:rPr>
          <w:rFonts w:ascii="Courier New" w:hAnsi="Courier New" w:cs="Courier New"/>
          <w:sz w:val="24"/>
          <w:szCs w:val="24"/>
        </w:rPr>
        <w:t xml:space="preserve"> or enterprise </w:t>
      </w:r>
      <w:r w:rsidR="008D2FD8" w:rsidRPr="00424CE8">
        <w:rPr>
          <w:rFonts w:ascii="Courier New" w:hAnsi="Courier New" w:cs="Courier New"/>
          <w:sz w:val="24"/>
          <w:szCs w:val="24"/>
        </w:rPr>
        <w:t>without</w:t>
      </w:r>
      <w:r w:rsidRPr="00424CE8">
        <w:rPr>
          <w:rFonts w:ascii="Courier New" w:hAnsi="Courier New" w:cs="Courier New"/>
          <w:sz w:val="24"/>
          <w:szCs w:val="24"/>
        </w:rPr>
        <w:t xml:space="preserve"> the direct authority of the Commandant or </w:t>
      </w:r>
      <w:r w:rsidR="008D2FD8" w:rsidRPr="00424CE8">
        <w:rPr>
          <w:rFonts w:ascii="Courier New" w:hAnsi="Courier New" w:cs="Courier New"/>
          <w:sz w:val="24"/>
          <w:szCs w:val="24"/>
        </w:rPr>
        <w:t>S</w:t>
      </w:r>
      <w:r w:rsidRPr="00424CE8">
        <w:rPr>
          <w:rFonts w:ascii="Courier New" w:hAnsi="Courier New" w:cs="Courier New"/>
          <w:sz w:val="24"/>
          <w:szCs w:val="24"/>
        </w:rPr>
        <w:t>uperior Power.</w:t>
      </w:r>
    </w:p>
    <w:p w14:paraId="09304AE0" w14:textId="77777777" w:rsidR="00B11795" w:rsidRPr="00424CE8" w:rsidRDefault="00B11795" w:rsidP="00F07CFB">
      <w:pPr>
        <w:spacing w:after="120" w:line="276" w:lineRule="auto"/>
        <w:outlineLvl w:val="0"/>
        <w:rPr>
          <w:rFonts w:ascii="Courier New" w:hAnsi="Courier New" w:cs="Courier New"/>
          <w:sz w:val="24"/>
          <w:szCs w:val="24"/>
        </w:rPr>
      </w:pPr>
    </w:p>
    <w:p w14:paraId="444D8151" w14:textId="77777777" w:rsidR="008D2FD8" w:rsidRPr="00424CE8" w:rsidRDefault="008D2FD8"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1CB527D4" w14:textId="7F5389D0"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Discussions</w:t>
      </w:r>
    </w:p>
    <w:p w14:paraId="549F60A5" w14:textId="37AA8752"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b</w:t>
      </w:r>
      <w:r w:rsidR="008D2FD8" w:rsidRPr="00424CE8">
        <w:rPr>
          <w:rFonts w:ascii="Courier New" w:hAnsi="Courier New" w:cs="Courier New"/>
          <w:sz w:val="24"/>
          <w:szCs w:val="24"/>
        </w:rPr>
        <w:t>o</w:t>
      </w:r>
      <w:r w:rsidRPr="00424CE8">
        <w:rPr>
          <w:rFonts w:ascii="Courier New" w:hAnsi="Courier New" w:cs="Courier New"/>
          <w:sz w:val="24"/>
          <w:szCs w:val="24"/>
        </w:rPr>
        <w:t xml:space="preserve">dy being a Masonic Organization </w:t>
      </w:r>
      <w:r w:rsidR="00BD7842" w:rsidRPr="00424CE8">
        <w:rPr>
          <w:rFonts w:ascii="Courier New" w:hAnsi="Courier New" w:cs="Courier New"/>
          <w:sz w:val="24"/>
          <w:szCs w:val="24"/>
        </w:rPr>
        <w:t>is</w:t>
      </w:r>
      <w:r w:rsidRPr="00424CE8">
        <w:rPr>
          <w:rFonts w:ascii="Courier New" w:hAnsi="Courier New" w:cs="Courier New"/>
          <w:sz w:val="24"/>
          <w:szCs w:val="24"/>
        </w:rPr>
        <w:t xml:space="preserve"> limited to all topics of</w:t>
      </w:r>
      <w:r w:rsidR="008D2FD8" w:rsidRPr="00424CE8">
        <w:rPr>
          <w:rFonts w:ascii="Courier New" w:hAnsi="Courier New" w:cs="Courier New"/>
          <w:sz w:val="24"/>
          <w:szCs w:val="24"/>
        </w:rPr>
        <w:t xml:space="preserve"> </w:t>
      </w:r>
      <w:r w:rsidRPr="00424CE8">
        <w:rPr>
          <w:rFonts w:ascii="Courier New" w:hAnsi="Courier New" w:cs="Courier New"/>
          <w:sz w:val="24"/>
          <w:szCs w:val="24"/>
        </w:rPr>
        <w:t>discussion as deemed by traditional Masonic restrictions.</w:t>
      </w:r>
    </w:p>
    <w:p w14:paraId="31BE3019" w14:textId="68480399" w:rsidR="008D2FD8"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Begging Letters</w:t>
      </w:r>
    </w:p>
    <w:p w14:paraId="1266F84C" w14:textId="4DE7A880"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No member of this organization</w:t>
      </w:r>
      <w:r w:rsidR="008D2FD8" w:rsidRPr="00424CE8">
        <w:rPr>
          <w:rFonts w:ascii="Courier New" w:hAnsi="Courier New" w:cs="Courier New"/>
          <w:sz w:val="24"/>
          <w:szCs w:val="24"/>
        </w:rPr>
        <w:t xml:space="preserve"> </w:t>
      </w:r>
      <w:r w:rsidRPr="00424CE8">
        <w:rPr>
          <w:rFonts w:ascii="Courier New" w:hAnsi="Courier New" w:cs="Courier New"/>
          <w:sz w:val="24"/>
          <w:szCs w:val="24"/>
        </w:rPr>
        <w:t>shall give a certificate whereby any</w:t>
      </w:r>
      <w:r w:rsidR="008D2FD8" w:rsidRPr="00424CE8">
        <w:rPr>
          <w:rFonts w:ascii="Courier New" w:hAnsi="Courier New" w:cs="Courier New"/>
          <w:sz w:val="24"/>
          <w:szCs w:val="24"/>
        </w:rPr>
        <w:t xml:space="preserve"> </w:t>
      </w:r>
      <w:r w:rsidRPr="00424CE8">
        <w:rPr>
          <w:rFonts w:ascii="Courier New" w:hAnsi="Courier New" w:cs="Courier New"/>
          <w:sz w:val="24"/>
          <w:szCs w:val="24"/>
        </w:rPr>
        <w:t xml:space="preserve">Mason or members of this organization may, </w:t>
      </w:r>
      <w:r w:rsidR="004E0E27" w:rsidRPr="00424CE8">
        <w:rPr>
          <w:rFonts w:ascii="Courier New" w:hAnsi="Courier New" w:cs="Courier New"/>
          <w:sz w:val="24"/>
          <w:szCs w:val="24"/>
        </w:rPr>
        <w:t>in</w:t>
      </w:r>
      <w:r w:rsidRPr="00424CE8">
        <w:rPr>
          <w:rFonts w:ascii="Courier New" w:hAnsi="Courier New" w:cs="Courier New"/>
          <w:sz w:val="24"/>
          <w:szCs w:val="24"/>
        </w:rPr>
        <w:t xml:space="preserve"> any manner, apply for relief to this body.</w:t>
      </w:r>
    </w:p>
    <w:p w14:paraId="05ACB65C" w14:textId="4482358F"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Processions</w:t>
      </w:r>
    </w:p>
    <w:p w14:paraId="01D7956D" w14:textId="56189BB5"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This body</w:t>
      </w:r>
      <w:r w:rsidR="008D2FD8" w:rsidRPr="00424CE8">
        <w:rPr>
          <w:rFonts w:ascii="Courier New" w:hAnsi="Courier New" w:cs="Courier New"/>
          <w:sz w:val="24"/>
          <w:szCs w:val="24"/>
        </w:rPr>
        <w:t xml:space="preserve"> </w:t>
      </w:r>
      <w:r w:rsidR="00BD7842" w:rsidRPr="00424CE8">
        <w:rPr>
          <w:rFonts w:ascii="Courier New" w:hAnsi="Courier New" w:cs="Courier New"/>
          <w:sz w:val="24"/>
          <w:szCs w:val="24"/>
        </w:rPr>
        <w:t>is</w:t>
      </w:r>
      <w:r w:rsidRPr="00424CE8">
        <w:rPr>
          <w:rFonts w:ascii="Courier New" w:hAnsi="Courier New" w:cs="Courier New"/>
          <w:sz w:val="24"/>
          <w:szCs w:val="24"/>
        </w:rPr>
        <w:t xml:space="preserve"> authorized to participate </w:t>
      </w:r>
      <w:r w:rsidR="004E0E27" w:rsidRPr="00424CE8">
        <w:rPr>
          <w:rFonts w:ascii="Courier New" w:hAnsi="Courier New" w:cs="Courier New"/>
          <w:sz w:val="24"/>
          <w:szCs w:val="24"/>
        </w:rPr>
        <w:t>in</w:t>
      </w:r>
      <w:r w:rsidRPr="00424CE8">
        <w:rPr>
          <w:rFonts w:ascii="Courier New" w:hAnsi="Courier New" w:cs="Courier New"/>
          <w:sz w:val="24"/>
          <w:szCs w:val="24"/>
        </w:rPr>
        <w:t xml:space="preserve"> public processions at the</w:t>
      </w:r>
      <w:r w:rsidR="008D2FD8" w:rsidRPr="00424CE8">
        <w:rPr>
          <w:rFonts w:ascii="Courier New" w:hAnsi="Courier New" w:cs="Courier New"/>
          <w:sz w:val="24"/>
          <w:szCs w:val="24"/>
        </w:rPr>
        <w:t xml:space="preserve"> </w:t>
      </w:r>
      <w:r w:rsidRPr="00424CE8">
        <w:rPr>
          <w:rFonts w:ascii="Courier New" w:hAnsi="Courier New" w:cs="Courier New"/>
          <w:sz w:val="24"/>
          <w:szCs w:val="24"/>
        </w:rPr>
        <w:t>discretion of the Permanent General.</w:t>
      </w:r>
    </w:p>
    <w:p w14:paraId="0BC67A9B" w14:textId="7891F767"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Lending Money</w:t>
      </w:r>
    </w:p>
    <w:p w14:paraId="1753EA75"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This body shall not lend money to any member or Mason.</w:t>
      </w:r>
    </w:p>
    <w:p w14:paraId="4BF95ED7" w14:textId="17AC70DF" w:rsidR="00B11795" w:rsidRPr="00424CE8" w:rsidRDefault="008D2FD8"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Companies</w:t>
      </w:r>
    </w:p>
    <w:p w14:paraId="0D109E8E"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No Companies have been constituted.</w:t>
      </w:r>
    </w:p>
    <w:p w14:paraId="519F77B0" w14:textId="77777777" w:rsidR="00B11795" w:rsidRPr="00424CE8" w:rsidRDefault="00B11795" w:rsidP="00F07CFB">
      <w:pPr>
        <w:spacing w:after="120" w:line="276" w:lineRule="auto"/>
        <w:outlineLvl w:val="0"/>
        <w:rPr>
          <w:rFonts w:ascii="Courier New" w:hAnsi="Courier New" w:cs="Courier New"/>
          <w:sz w:val="24"/>
          <w:szCs w:val="24"/>
        </w:rPr>
      </w:pPr>
    </w:p>
    <w:p w14:paraId="39122A4C" w14:textId="77777777" w:rsidR="008D2FD8" w:rsidRPr="00424CE8" w:rsidRDefault="008D2FD8"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3B46F741" w14:textId="7D17771A" w:rsidR="00B11795" w:rsidRPr="00424CE8" w:rsidRDefault="00B11795" w:rsidP="00F07CFB">
      <w:pPr>
        <w:pStyle w:val="ListParagraph"/>
        <w:numPr>
          <w:ilvl w:val="0"/>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Uniform Regulations</w:t>
      </w:r>
    </w:p>
    <w:p w14:paraId="01C7E0BC" w14:textId="40E27858" w:rsidR="00B11795" w:rsidRPr="00424CE8" w:rsidRDefault="00B11795" w:rsidP="00F07CFB">
      <w:pPr>
        <w:pStyle w:val="ListParagraph"/>
        <w:numPr>
          <w:ilvl w:val="1"/>
          <w:numId w:val="17"/>
        </w:numPr>
        <w:spacing w:after="120" w:line="276" w:lineRule="auto"/>
        <w:outlineLvl w:val="0"/>
        <w:rPr>
          <w:rFonts w:ascii="Courier New" w:hAnsi="Courier New" w:cs="Courier New"/>
          <w:b/>
          <w:bCs/>
        </w:rPr>
      </w:pPr>
      <w:r w:rsidRPr="00424CE8">
        <w:rPr>
          <w:rFonts w:ascii="Courier New" w:hAnsi="Courier New" w:cs="Courier New"/>
          <w:b/>
          <w:bCs/>
        </w:rPr>
        <w:t>Classes</w:t>
      </w:r>
    </w:p>
    <w:p w14:paraId="6C053F78" w14:textId="069385B3"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Military Dress</w:t>
      </w:r>
    </w:p>
    <w:p w14:paraId="3FA93CDA" w14:textId="0FFCA979"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w:t>
      </w:r>
      <w:r w:rsidR="008D2FD8" w:rsidRPr="00424CE8">
        <w:rPr>
          <w:rFonts w:ascii="Courier New" w:hAnsi="Courier New" w:cs="Courier New"/>
          <w:sz w:val="24"/>
          <w:szCs w:val="24"/>
        </w:rPr>
        <w:t>Military</w:t>
      </w:r>
      <w:r w:rsidRPr="00424CE8">
        <w:rPr>
          <w:rFonts w:ascii="Courier New" w:hAnsi="Courier New" w:cs="Courier New"/>
          <w:sz w:val="24"/>
          <w:szCs w:val="24"/>
        </w:rPr>
        <w:t xml:space="preserve"> Dress Uniform </w:t>
      </w:r>
      <w:r w:rsidR="00BD7842" w:rsidRPr="00424CE8">
        <w:rPr>
          <w:rFonts w:ascii="Courier New" w:hAnsi="Courier New" w:cs="Courier New"/>
          <w:sz w:val="24"/>
          <w:szCs w:val="24"/>
        </w:rPr>
        <w:t>is</w:t>
      </w:r>
      <w:r w:rsidRPr="00424CE8">
        <w:rPr>
          <w:rFonts w:ascii="Courier New" w:hAnsi="Courier New" w:cs="Courier New"/>
          <w:sz w:val="24"/>
          <w:szCs w:val="24"/>
        </w:rPr>
        <w:t xml:space="preserve"> described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Book of Words &amp; Forms.</w:t>
      </w:r>
    </w:p>
    <w:p w14:paraId="3676419A" w14:textId="77777777" w:rsidR="008D2FD8" w:rsidRPr="00424CE8" w:rsidRDefault="008D2FD8" w:rsidP="00F07CFB">
      <w:pPr>
        <w:spacing w:after="120" w:line="276" w:lineRule="auto"/>
        <w:outlineLvl w:val="0"/>
        <w:rPr>
          <w:rFonts w:ascii="Courier New" w:hAnsi="Courier New" w:cs="Courier New"/>
          <w:sz w:val="24"/>
          <w:szCs w:val="24"/>
        </w:rPr>
      </w:pPr>
    </w:p>
    <w:p w14:paraId="6B3A1231" w14:textId="0C770C12" w:rsidR="00B11795" w:rsidRPr="00424CE8" w:rsidRDefault="00B11795" w:rsidP="00F07CFB">
      <w:pPr>
        <w:pStyle w:val="ListParagraph"/>
        <w:numPr>
          <w:ilvl w:val="2"/>
          <w:numId w:val="17"/>
        </w:numPr>
        <w:spacing w:after="120" w:line="276" w:lineRule="auto"/>
        <w:outlineLvl w:val="0"/>
        <w:rPr>
          <w:rFonts w:ascii="Courier New" w:hAnsi="Courier New" w:cs="Courier New"/>
          <w:b/>
          <w:bCs/>
        </w:rPr>
      </w:pPr>
      <w:r w:rsidRPr="00424CE8">
        <w:rPr>
          <w:rFonts w:ascii="Courier New" w:hAnsi="Courier New" w:cs="Courier New"/>
          <w:b/>
          <w:bCs/>
        </w:rPr>
        <w:t>Formal Dress</w:t>
      </w:r>
    </w:p>
    <w:p w14:paraId="5CDC0DE1" w14:textId="06413B8C"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The Formal Dress Uniform consists of a black tuxedo of any style or cut that is well tailored. Black T</w:t>
      </w:r>
      <w:r w:rsidR="008D2FD8" w:rsidRPr="00424CE8">
        <w:rPr>
          <w:rFonts w:ascii="Courier New" w:hAnsi="Courier New" w:cs="Courier New"/>
          <w:sz w:val="24"/>
          <w:szCs w:val="24"/>
        </w:rPr>
        <w:t>i</w:t>
      </w:r>
      <w:r w:rsidRPr="00424CE8">
        <w:rPr>
          <w:rFonts w:ascii="Courier New" w:hAnsi="Courier New" w:cs="Courier New"/>
          <w:sz w:val="24"/>
          <w:szCs w:val="24"/>
        </w:rPr>
        <w:t xml:space="preserve">e; Red Sash; 32nd Degree </w:t>
      </w:r>
      <w:r w:rsidR="008D2FD8" w:rsidRPr="00424CE8">
        <w:rPr>
          <w:rFonts w:ascii="Courier New" w:hAnsi="Courier New" w:cs="Courier New"/>
          <w:sz w:val="24"/>
          <w:szCs w:val="24"/>
        </w:rPr>
        <w:t>Cap; sword</w:t>
      </w:r>
      <w:r w:rsidRPr="00424CE8">
        <w:rPr>
          <w:rFonts w:ascii="Courier New" w:hAnsi="Courier New" w:cs="Courier New"/>
          <w:sz w:val="24"/>
          <w:szCs w:val="24"/>
        </w:rPr>
        <w:t xml:space="preserve"> (as per Rank); Patent Leather, </w:t>
      </w:r>
      <w:proofErr w:type="spellStart"/>
      <w:r w:rsidRPr="00424CE8">
        <w:rPr>
          <w:rFonts w:ascii="Courier New" w:hAnsi="Courier New" w:cs="Courier New"/>
          <w:sz w:val="24"/>
          <w:szCs w:val="24"/>
        </w:rPr>
        <w:t>Corfram</w:t>
      </w:r>
      <w:proofErr w:type="spellEnd"/>
      <w:r w:rsidRPr="00424CE8">
        <w:rPr>
          <w:rFonts w:ascii="Courier New" w:hAnsi="Courier New" w:cs="Courier New"/>
          <w:sz w:val="24"/>
          <w:szCs w:val="24"/>
        </w:rPr>
        <w:t>®, or highly polished leather</w:t>
      </w:r>
      <w:r w:rsidR="008D2FD8" w:rsidRPr="00424CE8">
        <w:rPr>
          <w:rFonts w:ascii="Courier New" w:hAnsi="Courier New" w:cs="Courier New"/>
          <w:sz w:val="24"/>
          <w:szCs w:val="24"/>
        </w:rPr>
        <w:t xml:space="preserve"> </w:t>
      </w:r>
      <w:r w:rsidRPr="00424CE8">
        <w:rPr>
          <w:rFonts w:ascii="Courier New" w:hAnsi="Courier New" w:cs="Courier New"/>
          <w:sz w:val="24"/>
          <w:szCs w:val="24"/>
        </w:rPr>
        <w:t xml:space="preserve">low quarters; medals; No other pins (lapel or otherwise), adornments, or decoration are permitted </w:t>
      </w:r>
      <w:proofErr w:type="gramStart"/>
      <w:r w:rsidRPr="00424CE8">
        <w:rPr>
          <w:rFonts w:ascii="Courier New" w:hAnsi="Courier New" w:cs="Courier New"/>
          <w:sz w:val="24"/>
          <w:szCs w:val="24"/>
        </w:rPr>
        <w:t>with the exception of</w:t>
      </w:r>
      <w:proofErr w:type="gramEnd"/>
      <w:r w:rsidRPr="00424CE8">
        <w:rPr>
          <w:rFonts w:ascii="Courier New" w:hAnsi="Courier New" w:cs="Courier New"/>
          <w:sz w:val="24"/>
          <w:szCs w:val="24"/>
        </w:rPr>
        <w:t xml:space="preserve"> other official Masonic Medals or Awards, or Medals and Awards received during honorable Military service. </w:t>
      </w:r>
      <w:r w:rsidR="008D2FD8" w:rsidRPr="00424CE8">
        <w:rPr>
          <w:rFonts w:ascii="Courier New" w:hAnsi="Courier New" w:cs="Courier New"/>
          <w:sz w:val="24"/>
          <w:szCs w:val="24"/>
        </w:rPr>
        <w:t>The wearing</w:t>
      </w:r>
      <w:r w:rsidRPr="00424CE8">
        <w:rPr>
          <w:rFonts w:ascii="Courier New" w:hAnsi="Courier New" w:cs="Courier New"/>
          <w:sz w:val="24"/>
          <w:szCs w:val="24"/>
        </w:rPr>
        <w:t xml:space="preserve"> of </w:t>
      </w:r>
      <w:r w:rsidR="008D2FD8" w:rsidRPr="00424CE8">
        <w:rPr>
          <w:rFonts w:ascii="Courier New" w:hAnsi="Courier New" w:cs="Courier New"/>
          <w:sz w:val="24"/>
          <w:szCs w:val="24"/>
        </w:rPr>
        <w:t>Kilts</w:t>
      </w:r>
      <w:r w:rsidRPr="00424CE8">
        <w:rPr>
          <w:rFonts w:ascii="Courier New" w:hAnsi="Courier New" w:cs="Courier New"/>
          <w:sz w:val="24"/>
          <w:szCs w:val="24"/>
        </w:rPr>
        <w:t xml:space="preserve"> is</w:t>
      </w:r>
      <w:r w:rsidR="008D2FD8" w:rsidRPr="00424CE8">
        <w:rPr>
          <w:rFonts w:ascii="Courier New" w:hAnsi="Courier New" w:cs="Courier New"/>
          <w:sz w:val="24"/>
          <w:szCs w:val="24"/>
        </w:rPr>
        <w:t xml:space="preserve"> </w:t>
      </w:r>
      <w:r w:rsidRPr="00424CE8">
        <w:rPr>
          <w:rFonts w:ascii="Courier New" w:hAnsi="Courier New" w:cs="Courier New"/>
          <w:sz w:val="24"/>
          <w:szCs w:val="24"/>
        </w:rPr>
        <w:t xml:space="preserve">prohibited, but </w:t>
      </w:r>
      <w:proofErr w:type="spellStart"/>
      <w:r w:rsidRPr="00424CE8">
        <w:rPr>
          <w:rFonts w:ascii="Courier New" w:hAnsi="Courier New" w:cs="Courier New"/>
          <w:sz w:val="24"/>
          <w:szCs w:val="24"/>
        </w:rPr>
        <w:t>trews</w:t>
      </w:r>
      <w:proofErr w:type="spellEnd"/>
      <w:r w:rsidRPr="00424CE8">
        <w:rPr>
          <w:rFonts w:ascii="Courier New" w:hAnsi="Courier New" w:cs="Courier New"/>
          <w:sz w:val="24"/>
          <w:szCs w:val="24"/>
        </w:rPr>
        <w:t xml:space="preserve"> are allowed.</w:t>
      </w:r>
    </w:p>
    <w:p w14:paraId="789942EA" w14:textId="6662615E"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Evening Dress</w:t>
      </w:r>
    </w:p>
    <w:p w14:paraId="30094BF5" w14:textId="3320DE1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Evening Dress Uniform </w:t>
      </w:r>
      <w:r w:rsidR="00BD7842" w:rsidRPr="00424CE8">
        <w:rPr>
          <w:rFonts w:ascii="Courier New" w:hAnsi="Courier New" w:cs="Courier New"/>
          <w:sz w:val="24"/>
          <w:szCs w:val="24"/>
        </w:rPr>
        <w:t>is</w:t>
      </w:r>
      <w:r w:rsidRPr="00424CE8">
        <w:rPr>
          <w:rFonts w:ascii="Courier New" w:hAnsi="Courier New" w:cs="Courier New"/>
          <w:sz w:val="24"/>
          <w:szCs w:val="24"/>
        </w:rPr>
        <w:t xml:space="preserve"> Identical to the Formal Dress Uniform, except that It </w:t>
      </w:r>
      <w:r w:rsidR="00BD7842" w:rsidRPr="00424CE8">
        <w:rPr>
          <w:rFonts w:ascii="Courier New" w:hAnsi="Courier New" w:cs="Courier New"/>
          <w:sz w:val="24"/>
          <w:szCs w:val="24"/>
        </w:rPr>
        <w:t>is</w:t>
      </w:r>
      <w:r w:rsidRPr="00424CE8">
        <w:rPr>
          <w:rFonts w:ascii="Courier New" w:hAnsi="Courier New" w:cs="Courier New"/>
          <w:sz w:val="24"/>
          <w:szCs w:val="24"/>
        </w:rPr>
        <w:t xml:space="preserve"> white tie with white gloves and vest. Ta</w:t>
      </w:r>
      <w:r w:rsidR="00B04BCE" w:rsidRPr="00424CE8">
        <w:rPr>
          <w:rFonts w:ascii="Courier New" w:hAnsi="Courier New" w:cs="Courier New"/>
          <w:sz w:val="24"/>
          <w:szCs w:val="24"/>
        </w:rPr>
        <w:t>i</w:t>
      </w:r>
      <w:r w:rsidRPr="00424CE8">
        <w:rPr>
          <w:rFonts w:ascii="Courier New" w:hAnsi="Courier New" w:cs="Courier New"/>
          <w:sz w:val="24"/>
          <w:szCs w:val="24"/>
        </w:rPr>
        <w:t xml:space="preserve">ls or Prince Charlie Jackets are acceptable and highly recommended. The wearing of </w:t>
      </w:r>
      <w:r w:rsidR="00B04BCE" w:rsidRPr="00424CE8">
        <w:rPr>
          <w:rFonts w:ascii="Courier New" w:hAnsi="Courier New" w:cs="Courier New"/>
          <w:sz w:val="24"/>
          <w:szCs w:val="24"/>
        </w:rPr>
        <w:t>Kilts</w:t>
      </w:r>
      <w:r w:rsidRPr="00424CE8">
        <w:rPr>
          <w:rFonts w:ascii="Courier New" w:hAnsi="Courier New" w:cs="Courier New"/>
          <w:sz w:val="24"/>
          <w:szCs w:val="24"/>
        </w:rPr>
        <w:t xml:space="preserve"> </w:t>
      </w:r>
      <w:r w:rsidR="00BD7842" w:rsidRPr="00424CE8">
        <w:rPr>
          <w:rFonts w:ascii="Courier New" w:hAnsi="Courier New" w:cs="Courier New"/>
          <w:sz w:val="24"/>
          <w:szCs w:val="24"/>
        </w:rPr>
        <w:t>is</w:t>
      </w:r>
      <w:r w:rsidRPr="00424CE8">
        <w:rPr>
          <w:rFonts w:ascii="Courier New" w:hAnsi="Courier New" w:cs="Courier New"/>
          <w:sz w:val="24"/>
          <w:szCs w:val="24"/>
        </w:rPr>
        <w:t xml:space="preserve"> permitted. </w:t>
      </w:r>
      <w:proofErr w:type="spellStart"/>
      <w:r w:rsidRPr="00424CE8">
        <w:rPr>
          <w:rFonts w:ascii="Courier New" w:hAnsi="Courier New" w:cs="Courier New"/>
          <w:sz w:val="24"/>
          <w:szCs w:val="24"/>
        </w:rPr>
        <w:t>Tr</w:t>
      </w:r>
      <w:r w:rsidR="00B04BCE" w:rsidRPr="00424CE8">
        <w:rPr>
          <w:rFonts w:ascii="Courier New" w:hAnsi="Courier New" w:cs="Courier New"/>
          <w:sz w:val="24"/>
          <w:szCs w:val="24"/>
        </w:rPr>
        <w:t>ew</w:t>
      </w:r>
      <w:r w:rsidRPr="00424CE8">
        <w:rPr>
          <w:rFonts w:ascii="Courier New" w:hAnsi="Courier New" w:cs="Courier New"/>
          <w:sz w:val="24"/>
          <w:szCs w:val="24"/>
        </w:rPr>
        <w:t>s</w:t>
      </w:r>
      <w:proofErr w:type="spellEnd"/>
      <w:r w:rsidRPr="00424CE8">
        <w:rPr>
          <w:rFonts w:ascii="Courier New" w:hAnsi="Courier New" w:cs="Courier New"/>
          <w:sz w:val="24"/>
          <w:szCs w:val="24"/>
        </w:rPr>
        <w:t xml:space="preserve"> are not permitted. If kilts are worn, traditional highland shoes may be substituted for low quarters.</w:t>
      </w:r>
    </w:p>
    <w:p w14:paraId="60EE7AFE" w14:textId="5E7C43F4" w:rsidR="00B11795" w:rsidRPr="00424CE8" w:rsidRDefault="00B11795" w:rsidP="00F07CFB">
      <w:pPr>
        <w:pStyle w:val="ListParagraph"/>
        <w:numPr>
          <w:ilvl w:val="2"/>
          <w:numId w:val="17"/>
        </w:numPr>
        <w:spacing w:after="120" w:line="276" w:lineRule="auto"/>
        <w:outlineLvl w:val="0"/>
        <w:rPr>
          <w:rFonts w:ascii="Courier New" w:hAnsi="Courier New" w:cs="Courier New"/>
          <w:b/>
          <w:bCs/>
        </w:rPr>
      </w:pPr>
      <w:r w:rsidRPr="00424CE8">
        <w:rPr>
          <w:rFonts w:ascii="Courier New" w:hAnsi="Courier New" w:cs="Courier New"/>
          <w:b/>
          <w:bCs/>
        </w:rPr>
        <w:t>Business</w:t>
      </w:r>
      <w:r w:rsidR="00B04BCE" w:rsidRPr="00424CE8">
        <w:rPr>
          <w:rFonts w:ascii="Courier New" w:hAnsi="Courier New" w:cs="Courier New"/>
          <w:b/>
          <w:bCs/>
        </w:rPr>
        <w:t xml:space="preserve"> </w:t>
      </w:r>
    </w:p>
    <w:p w14:paraId="619C502D" w14:textId="77242BBC"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Business Uniform </w:t>
      </w:r>
      <w:r w:rsidR="00BD7842" w:rsidRPr="00424CE8">
        <w:rPr>
          <w:rFonts w:ascii="Courier New" w:hAnsi="Courier New" w:cs="Courier New"/>
          <w:sz w:val="24"/>
          <w:szCs w:val="24"/>
        </w:rPr>
        <w:t>is</w:t>
      </w:r>
      <w:r w:rsidRPr="00424CE8">
        <w:rPr>
          <w:rFonts w:ascii="Courier New" w:hAnsi="Courier New" w:cs="Courier New"/>
          <w:sz w:val="24"/>
          <w:szCs w:val="24"/>
        </w:rPr>
        <w:t xml:space="preserve"> Identical to the Formal Dress uniform, replacing the tuxedo with a </w:t>
      </w:r>
      <w:r w:rsidR="00B04BCE" w:rsidRPr="00424CE8">
        <w:rPr>
          <w:rFonts w:ascii="Courier New" w:hAnsi="Courier New" w:cs="Courier New"/>
          <w:sz w:val="24"/>
          <w:szCs w:val="24"/>
        </w:rPr>
        <w:t>well-tailored</w:t>
      </w:r>
      <w:r w:rsidRPr="00424CE8">
        <w:rPr>
          <w:rFonts w:ascii="Courier New" w:hAnsi="Courier New" w:cs="Courier New"/>
          <w:sz w:val="24"/>
          <w:szCs w:val="24"/>
        </w:rPr>
        <w:t xml:space="preserve"> standard business suit, single or double breast. Jacket or coat, with tie, and slacks </w:t>
      </w:r>
      <w:r w:rsidR="00BD7842" w:rsidRPr="00424CE8">
        <w:rPr>
          <w:rFonts w:ascii="Courier New" w:hAnsi="Courier New" w:cs="Courier New"/>
          <w:sz w:val="24"/>
          <w:szCs w:val="24"/>
        </w:rPr>
        <w:t>is</w:t>
      </w:r>
      <w:r w:rsidRPr="00424CE8">
        <w:rPr>
          <w:rFonts w:ascii="Courier New" w:hAnsi="Courier New" w:cs="Courier New"/>
          <w:sz w:val="24"/>
          <w:szCs w:val="24"/>
        </w:rPr>
        <w:t xml:space="preserve"> also acceptable, provided that suitable attention </w:t>
      </w:r>
      <w:r w:rsidR="00BD7842" w:rsidRPr="00424CE8">
        <w:rPr>
          <w:rFonts w:ascii="Courier New" w:hAnsi="Courier New" w:cs="Courier New"/>
          <w:sz w:val="24"/>
          <w:szCs w:val="24"/>
        </w:rPr>
        <w:t>is</w:t>
      </w:r>
      <w:r w:rsidRPr="00424CE8">
        <w:rPr>
          <w:rFonts w:ascii="Courier New" w:hAnsi="Courier New" w:cs="Courier New"/>
          <w:sz w:val="24"/>
          <w:szCs w:val="24"/>
        </w:rPr>
        <w:t xml:space="preserve"> paid to tailoring, color, and balance. No Jacket that </w:t>
      </w:r>
      <w:r w:rsidR="00BD7842" w:rsidRPr="00424CE8">
        <w:rPr>
          <w:rFonts w:ascii="Courier New" w:hAnsi="Courier New" w:cs="Courier New"/>
          <w:sz w:val="24"/>
          <w:szCs w:val="24"/>
        </w:rPr>
        <w:t>is</w:t>
      </w:r>
      <w:r w:rsidRPr="00424CE8">
        <w:rPr>
          <w:rFonts w:ascii="Courier New" w:hAnsi="Courier New" w:cs="Courier New"/>
          <w:sz w:val="24"/>
          <w:szCs w:val="24"/>
        </w:rPr>
        <w:t xml:space="preserve"> the authorized uniform of another Masonic body </w:t>
      </w:r>
      <w:r w:rsidR="00BD7842" w:rsidRPr="00424CE8">
        <w:rPr>
          <w:rFonts w:ascii="Courier New" w:hAnsi="Courier New" w:cs="Courier New"/>
          <w:sz w:val="24"/>
          <w:szCs w:val="24"/>
        </w:rPr>
        <w:t>is</w:t>
      </w:r>
      <w:r w:rsidRPr="00424CE8">
        <w:rPr>
          <w:rFonts w:ascii="Courier New" w:hAnsi="Courier New" w:cs="Courier New"/>
          <w:sz w:val="24"/>
          <w:szCs w:val="24"/>
        </w:rPr>
        <w:t xml:space="preserve"> permitted.</w:t>
      </w:r>
    </w:p>
    <w:p w14:paraId="44BCC748" w14:textId="67D63549" w:rsidR="00B11795" w:rsidRPr="00424CE8" w:rsidRDefault="00B04BCE"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S</w:t>
      </w:r>
      <w:r w:rsidR="00B11795" w:rsidRPr="00424CE8">
        <w:rPr>
          <w:rFonts w:ascii="Courier New" w:hAnsi="Courier New" w:cs="Courier New"/>
          <w:sz w:val="24"/>
          <w:szCs w:val="24"/>
        </w:rPr>
        <w:t xml:space="preserve">words, Medals and Awards are not permitted with the Business Uniform. Rank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signia are worn upon the Sash as described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 the Book of Words and Forms.</w:t>
      </w:r>
    </w:p>
    <w:p w14:paraId="1935F571" w14:textId="7777777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Unless otherwise noted, the Uniform of the Day will be the Business Uniform.</w:t>
      </w:r>
    </w:p>
    <w:p w14:paraId="4615B330" w14:textId="77777777" w:rsidR="00B11795" w:rsidRPr="00424CE8" w:rsidRDefault="00B11795" w:rsidP="00F07CFB">
      <w:pPr>
        <w:spacing w:after="120" w:line="276" w:lineRule="auto"/>
        <w:outlineLvl w:val="0"/>
        <w:rPr>
          <w:rFonts w:ascii="Courier New" w:hAnsi="Courier New" w:cs="Courier New"/>
          <w:sz w:val="24"/>
          <w:szCs w:val="24"/>
        </w:rPr>
      </w:pPr>
    </w:p>
    <w:p w14:paraId="498808AF" w14:textId="77777777" w:rsidR="00B11795" w:rsidRPr="00424CE8" w:rsidRDefault="00B11795" w:rsidP="00F07CFB">
      <w:pPr>
        <w:spacing w:after="120" w:line="276" w:lineRule="auto"/>
        <w:outlineLvl w:val="0"/>
        <w:rPr>
          <w:rFonts w:ascii="Courier New" w:hAnsi="Courier New" w:cs="Courier New"/>
          <w:sz w:val="24"/>
          <w:szCs w:val="24"/>
        </w:rPr>
      </w:pPr>
    </w:p>
    <w:p w14:paraId="3419A26E" w14:textId="77777777" w:rsidR="00B04BCE" w:rsidRPr="00424CE8" w:rsidRDefault="00B04BCE"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5A67F0DE" w14:textId="77777777" w:rsidR="00B04BCE" w:rsidRPr="00424CE8" w:rsidRDefault="00B04BCE" w:rsidP="00F07CFB">
      <w:pPr>
        <w:pStyle w:val="ListParagraph"/>
        <w:numPr>
          <w:ilvl w:val="0"/>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Conduct</w:t>
      </w:r>
    </w:p>
    <w:p w14:paraId="1842F8B6" w14:textId="77777777" w:rsidR="00B04BCE" w:rsidRPr="00424CE8" w:rsidRDefault="00B04BCE"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 </w:t>
      </w:r>
      <w:r w:rsidR="00B11795" w:rsidRPr="00424CE8">
        <w:rPr>
          <w:rFonts w:ascii="Courier New" w:hAnsi="Courier New" w:cs="Courier New"/>
          <w:b/>
          <w:bCs/>
          <w:u w:val="single"/>
        </w:rPr>
        <w:t xml:space="preserve">The </w:t>
      </w:r>
      <w:r w:rsidRPr="00424CE8">
        <w:rPr>
          <w:rFonts w:ascii="Courier New" w:hAnsi="Courier New" w:cs="Courier New"/>
          <w:b/>
          <w:bCs/>
          <w:u w:val="single"/>
        </w:rPr>
        <w:t>Principles</w:t>
      </w:r>
      <w:r w:rsidR="00B11795" w:rsidRPr="00424CE8">
        <w:rPr>
          <w:rFonts w:ascii="Courier New" w:hAnsi="Courier New" w:cs="Courier New"/>
          <w:b/>
          <w:bCs/>
          <w:u w:val="single"/>
        </w:rPr>
        <w:t xml:space="preserve"> </w:t>
      </w:r>
    </w:p>
    <w:p w14:paraId="1F4B1D45" w14:textId="6733BE82" w:rsidR="00B11795" w:rsidRPr="00424CE8" w:rsidRDefault="00B04BCE" w:rsidP="00F07CFB">
      <w:pPr>
        <w:pStyle w:val="ListParagraph"/>
        <w:spacing w:after="120" w:line="276" w:lineRule="auto"/>
        <w:ind w:left="720" w:firstLine="0"/>
        <w:outlineLvl w:val="0"/>
        <w:rPr>
          <w:rFonts w:ascii="Courier New" w:hAnsi="Courier New" w:cs="Courier New"/>
        </w:rPr>
      </w:pPr>
      <w:r w:rsidRPr="00424CE8">
        <w:rPr>
          <w:rFonts w:ascii="Courier New" w:hAnsi="Courier New" w:cs="Courier New"/>
        </w:rPr>
        <w:t xml:space="preserve">The Principles </w:t>
      </w:r>
      <w:r w:rsidR="00B11795" w:rsidRPr="00424CE8">
        <w:rPr>
          <w:rFonts w:ascii="Courier New" w:hAnsi="Courier New" w:cs="Courier New"/>
        </w:rPr>
        <w:t xml:space="preserve">of The </w:t>
      </w:r>
      <w:r w:rsidRPr="00424CE8">
        <w:rPr>
          <w:rFonts w:ascii="Courier New" w:hAnsi="Courier New" w:cs="Courier New"/>
        </w:rPr>
        <w:t>Battalion</w:t>
      </w:r>
      <w:r w:rsidR="00B11795" w:rsidRPr="00424CE8">
        <w:rPr>
          <w:rFonts w:ascii="Courier New" w:hAnsi="Courier New" w:cs="Courier New"/>
        </w:rPr>
        <w:t xml:space="preserve"> are as follows</w:t>
      </w:r>
      <w:r w:rsidRPr="00424CE8">
        <w:rPr>
          <w:rFonts w:ascii="Courier New" w:hAnsi="Courier New" w:cs="Courier New"/>
        </w:rPr>
        <w:t xml:space="preserve">: </w:t>
      </w:r>
      <w:r w:rsidR="00B11795" w:rsidRPr="00424CE8">
        <w:rPr>
          <w:rFonts w:ascii="Courier New" w:hAnsi="Courier New" w:cs="Courier New"/>
        </w:rPr>
        <w:t>All members of T</w:t>
      </w:r>
      <w:r w:rsidRPr="00424CE8">
        <w:rPr>
          <w:rFonts w:ascii="Courier New" w:hAnsi="Courier New" w:cs="Courier New"/>
        </w:rPr>
        <w:t>h</w:t>
      </w:r>
      <w:r w:rsidR="00B11795" w:rsidRPr="00424CE8">
        <w:rPr>
          <w:rFonts w:ascii="Courier New" w:hAnsi="Courier New" w:cs="Courier New"/>
        </w:rPr>
        <w:t xml:space="preserve">e Battalion, are required to swear an oath </w:t>
      </w:r>
      <w:r w:rsidRPr="00424CE8">
        <w:rPr>
          <w:rFonts w:ascii="Courier New" w:hAnsi="Courier New" w:cs="Courier New"/>
        </w:rPr>
        <w:t xml:space="preserve">of </w:t>
      </w:r>
      <w:r w:rsidR="004A5F66" w:rsidRPr="00424CE8">
        <w:rPr>
          <w:rFonts w:ascii="Courier New" w:hAnsi="Courier New" w:cs="Courier New"/>
        </w:rPr>
        <w:t>f</w:t>
      </w:r>
      <w:r w:rsidRPr="00424CE8">
        <w:rPr>
          <w:rFonts w:ascii="Courier New" w:hAnsi="Courier New" w:cs="Courier New"/>
        </w:rPr>
        <w:t>idelity</w:t>
      </w:r>
      <w:r w:rsidR="00B11795" w:rsidRPr="00424CE8">
        <w:rPr>
          <w:rFonts w:ascii="Courier New" w:hAnsi="Courier New" w:cs="Courier New"/>
        </w:rPr>
        <w:t xml:space="preserve"> to these </w:t>
      </w:r>
      <w:proofErr w:type="gramStart"/>
      <w:r w:rsidR="004A5F66" w:rsidRPr="00424CE8">
        <w:rPr>
          <w:rFonts w:ascii="Courier New" w:hAnsi="Courier New" w:cs="Courier New"/>
        </w:rPr>
        <w:t>principles, and</w:t>
      </w:r>
      <w:proofErr w:type="gramEnd"/>
      <w:r w:rsidR="00B11795" w:rsidRPr="00424CE8">
        <w:rPr>
          <w:rFonts w:ascii="Courier New" w:hAnsi="Courier New" w:cs="Courier New"/>
        </w:rPr>
        <w:t xml:space="preserve"> uphold them </w:t>
      </w:r>
      <w:r w:rsidR="004E0E27" w:rsidRPr="00424CE8">
        <w:rPr>
          <w:rFonts w:ascii="Courier New" w:hAnsi="Courier New" w:cs="Courier New"/>
        </w:rPr>
        <w:t>in</w:t>
      </w:r>
      <w:r w:rsidR="00B11795" w:rsidRPr="00424CE8">
        <w:rPr>
          <w:rFonts w:ascii="Courier New" w:hAnsi="Courier New" w:cs="Courier New"/>
        </w:rPr>
        <w:t xml:space="preserve"> an aspects of the</w:t>
      </w:r>
      <w:r w:rsidRPr="00424CE8">
        <w:rPr>
          <w:rFonts w:ascii="Courier New" w:hAnsi="Courier New" w:cs="Courier New"/>
        </w:rPr>
        <w:t>ir</w:t>
      </w:r>
      <w:r w:rsidR="00B11795" w:rsidRPr="00424CE8">
        <w:rPr>
          <w:rFonts w:ascii="Courier New" w:hAnsi="Courier New" w:cs="Courier New"/>
        </w:rPr>
        <w:t xml:space="preserve"> </w:t>
      </w:r>
      <w:r w:rsidRPr="00424CE8">
        <w:rPr>
          <w:rFonts w:ascii="Courier New" w:hAnsi="Courier New" w:cs="Courier New"/>
        </w:rPr>
        <w:t>lives</w:t>
      </w:r>
      <w:r w:rsidR="00B11795" w:rsidRPr="00424CE8">
        <w:rPr>
          <w:rFonts w:ascii="Courier New" w:hAnsi="Courier New" w:cs="Courier New"/>
        </w:rPr>
        <w:t>.</w:t>
      </w:r>
    </w:p>
    <w:p w14:paraId="075F0D2C" w14:textId="729C4E98" w:rsidR="00B11795" w:rsidRPr="00424CE8" w:rsidRDefault="00B04BCE"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 </w:t>
      </w:r>
      <w:r w:rsidR="00B11795" w:rsidRPr="00424CE8">
        <w:rPr>
          <w:rFonts w:ascii="Courier New" w:hAnsi="Courier New" w:cs="Courier New"/>
          <w:b/>
          <w:bCs/>
          <w:u w:val="single"/>
        </w:rPr>
        <w:t>H</w:t>
      </w:r>
      <w:r w:rsidRPr="00424CE8">
        <w:rPr>
          <w:rFonts w:ascii="Courier New" w:hAnsi="Courier New" w:cs="Courier New"/>
          <w:b/>
          <w:bCs/>
          <w:u w:val="single"/>
        </w:rPr>
        <w:t>onor</w:t>
      </w:r>
    </w:p>
    <w:p w14:paraId="64890402" w14:textId="2EF68109"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As the guardians of the standards of excellence for our society, Guardsmen must possess the highest</w:t>
      </w:r>
      <w:r w:rsidR="00B04BCE" w:rsidRPr="00424CE8">
        <w:rPr>
          <w:rFonts w:ascii="Courier New" w:hAnsi="Courier New" w:cs="Courier New"/>
          <w:sz w:val="24"/>
          <w:szCs w:val="24"/>
        </w:rPr>
        <w:t xml:space="preserve"> </w:t>
      </w:r>
      <w:r w:rsidRPr="00424CE8">
        <w:rPr>
          <w:rFonts w:ascii="Courier New" w:hAnsi="Courier New" w:cs="Courier New"/>
          <w:sz w:val="24"/>
          <w:szCs w:val="24"/>
        </w:rPr>
        <w:t xml:space="preserve">sense of gallantry </w:t>
      </w:r>
      <w:r w:rsidR="004E0E27" w:rsidRPr="00424CE8">
        <w:rPr>
          <w:rFonts w:ascii="Courier New" w:hAnsi="Courier New" w:cs="Courier New"/>
          <w:sz w:val="24"/>
          <w:szCs w:val="24"/>
        </w:rPr>
        <w:t>in</w:t>
      </w:r>
      <w:r w:rsidRPr="00424CE8">
        <w:rPr>
          <w:rFonts w:ascii="Courier New" w:hAnsi="Courier New" w:cs="Courier New"/>
          <w:sz w:val="24"/>
          <w:szCs w:val="24"/>
        </w:rPr>
        <w:t xml:space="preserve"> Service a</w:t>
      </w:r>
      <w:r w:rsidR="00B04BCE" w:rsidRPr="00424CE8">
        <w:rPr>
          <w:rFonts w:ascii="Courier New" w:hAnsi="Courier New" w:cs="Courier New"/>
          <w:sz w:val="24"/>
          <w:szCs w:val="24"/>
        </w:rPr>
        <w:t>n</w:t>
      </w:r>
      <w:r w:rsidRPr="00424CE8">
        <w:rPr>
          <w:rFonts w:ascii="Courier New" w:hAnsi="Courier New" w:cs="Courier New"/>
          <w:sz w:val="24"/>
          <w:szCs w:val="24"/>
        </w:rPr>
        <w:t xml:space="preserve">d embody </w:t>
      </w:r>
      <w:r w:rsidR="00B04BCE" w:rsidRPr="00424CE8">
        <w:rPr>
          <w:rFonts w:ascii="Courier New" w:hAnsi="Courier New" w:cs="Courier New"/>
          <w:sz w:val="24"/>
          <w:szCs w:val="24"/>
        </w:rPr>
        <w:t>responsibility</w:t>
      </w:r>
      <w:r w:rsidRPr="00424CE8">
        <w:rPr>
          <w:rFonts w:ascii="Courier New" w:hAnsi="Courier New" w:cs="Courier New"/>
          <w:sz w:val="24"/>
          <w:szCs w:val="24"/>
        </w:rPr>
        <w:t xml:space="preserve"> to duty above self, </w:t>
      </w:r>
      <w:r w:rsidR="004E0E27" w:rsidRPr="00424CE8">
        <w:rPr>
          <w:rFonts w:ascii="Courier New" w:hAnsi="Courier New" w:cs="Courier New"/>
          <w:sz w:val="24"/>
          <w:szCs w:val="24"/>
        </w:rPr>
        <w:t>in</w:t>
      </w:r>
      <w:r w:rsidRPr="00424CE8">
        <w:rPr>
          <w:rFonts w:ascii="Courier New" w:hAnsi="Courier New" w:cs="Courier New"/>
          <w:sz w:val="24"/>
          <w:szCs w:val="24"/>
        </w:rPr>
        <w:t>cluding, but not limited to:</w:t>
      </w:r>
    </w:p>
    <w:p w14:paraId="7A17B02D" w14:textId="71802403" w:rsidR="00B11795" w:rsidRPr="00424CE8" w:rsidRDefault="00B04BCE"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I</w:t>
      </w:r>
      <w:r w:rsidR="004E0E27" w:rsidRPr="00424CE8">
        <w:rPr>
          <w:rFonts w:ascii="Courier New" w:hAnsi="Courier New" w:cs="Courier New"/>
          <w:b/>
          <w:bCs/>
          <w:u w:val="single"/>
        </w:rPr>
        <w:t>n</w:t>
      </w:r>
      <w:r w:rsidR="00B11795" w:rsidRPr="00424CE8">
        <w:rPr>
          <w:rFonts w:ascii="Courier New" w:hAnsi="Courier New" w:cs="Courier New"/>
          <w:b/>
          <w:bCs/>
          <w:u w:val="single"/>
        </w:rPr>
        <w:t>tegrity</w:t>
      </w:r>
    </w:p>
    <w:p w14:paraId="06FA40C5" w14:textId="1DFE9AF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Demonstrating the highest standards of consistent adherence to right, </w:t>
      </w:r>
      <w:proofErr w:type="gramStart"/>
      <w:r w:rsidRPr="00424CE8">
        <w:rPr>
          <w:rFonts w:ascii="Courier New" w:hAnsi="Courier New" w:cs="Courier New"/>
          <w:sz w:val="24"/>
          <w:szCs w:val="24"/>
        </w:rPr>
        <w:t>legal</w:t>
      </w:r>
      <w:proofErr w:type="gramEnd"/>
      <w:r w:rsidRPr="00424CE8">
        <w:rPr>
          <w:rFonts w:ascii="Courier New" w:hAnsi="Courier New" w:cs="Courier New"/>
          <w:sz w:val="24"/>
          <w:szCs w:val="24"/>
        </w:rPr>
        <w:t xml:space="preserve"> and </w:t>
      </w:r>
      <w:r w:rsidR="00B04BCE" w:rsidRPr="00424CE8">
        <w:rPr>
          <w:rFonts w:ascii="Courier New" w:hAnsi="Courier New" w:cs="Courier New"/>
          <w:sz w:val="24"/>
          <w:szCs w:val="24"/>
        </w:rPr>
        <w:t>ethical</w:t>
      </w:r>
      <w:r w:rsidRPr="00424CE8">
        <w:rPr>
          <w:rFonts w:ascii="Courier New" w:hAnsi="Courier New" w:cs="Courier New"/>
          <w:sz w:val="24"/>
          <w:szCs w:val="24"/>
        </w:rPr>
        <w:t xml:space="preserve"> conduct.</w:t>
      </w:r>
    </w:p>
    <w:p w14:paraId="499376A5" w14:textId="71FF932A"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Responsibility</w:t>
      </w:r>
      <w:r w:rsidR="00B04BCE" w:rsidRPr="00424CE8">
        <w:rPr>
          <w:rFonts w:ascii="Courier New" w:hAnsi="Courier New" w:cs="Courier New"/>
          <w:b/>
          <w:bCs/>
          <w:u w:val="single"/>
        </w:rPr>
        <w:t xml:space="preserve"> </w:t>
      </w:r>
    </w:p>
    <w:p w14:paraId="38637903" w14:textId="5C4B10AB" w:rsidR="00B11795" w:rsidRPr="00424CE8" w:rsidRDefault="00B11795" w:rsidP="00F07CFB">
      <w:pPr>
        <w:spacing w:after="120" w:line="276" w:lineRule="auto"/>
        <w:outlineLvl w:val="0"/>
        <w:rPr>
          <w:rFonts w:ascii="Courier New" w:hAnsi="Courier New" w:cs="Courier New"/>
          <w:sz w:val="24"/>
          <w:szCs w:val="24"/>
        </w:rPr>
      </w:pPr>
      <w:proofErr w:type="gramStart"/>
      <w:r w:rsidRPr="00424CE8">
        <w:rPr>
          <w:rFonts w:ascii="Courier New" w:hAnsi="Courier New" w:cs="Courier New"/>
          <w:sz w:val="24"/>
          <w:szCs w:val="24"/>
        </w:rPr>
        <w:t>Personally</w:t>
      </w:r>
      <w:proofErr w:type="gramEnd"/>
      <w:r w:rsidRPr="00424CE8">
        <w:rPr>
          <w:rFonts w:ascii="Courier New" w:hAnsi="Courier New" w:cs="Courier New"/>
          <w:sz w:val="24"/>
          <w:szCs w:val="24"/>
        </w:rPr>
        <w:t xml:space="preserve"> accepting the consequences for decisions and actions. Coaching right decisions of subordinates. A chain </w:t>
      </w:r>
      <w:r w:rsidR="00BD7842" w:rsidRPr="00424CE8">
        <w:rPr>
          <w:rFonts w:ascii="Courier New" w:hAnsi="Courier New" w:cs="Courier New"/>
          <w:sz w:val="24"/>
          <w:szCs w:val="24"/>
        </w:rPr>
        <w:t>is</w:t>
      </w:r>
      <w:r w:rsidRPr="00424CE8">
        <w:rPr>
          <w:rFonts w:ascii="Courier New" w:hAnsi="Courier New" w:cs="Courier New"/>
          <w:sz w:val="24"/>
          <w:szCs w:val="24"/>
        </w:rPr>
        <w:t xml:space="preserve"> only as strong as the weakest </w:t>
      </w:r>
      <w:r w:rsidR="00B04BCE" w:rsidRPr="00424CE8">
        <w:rPr>
          <w:rFonts w:ascii="Courier New" w:hAnsi="Courier New" w:cs="Courier New"/>
          <w:sz w:val="24"/>
          <w:szCs w:val="24"/>
        </w:rPr>
        <w:t>individual</w:t>
      </w:r>
      <w:r w:rsidRPr="00424CE8">
        <w:rPr>
          <w:rFonts w:ascii="Courier New" w:hAnsi="Courier New" w:cs="Courier New"/>
          <w:sz w:val="24"/>
          <w:szCs w:val="24"/>
        </w:rPr>
        <w:t xml:space="preserve"> </w:t>
      </w:r>
      <w:r w:rsidR="00B04BCE" w:rsidRPr="00424CE8">
        <w:rPr>
          <w:rFonts w:ascii="Courier New" w:hAnsi="Courier New" w:cs="Courier New"/>
          <w:sz w:val="24"/>
          <w:szCs w:val="24"/>
        </w:rPr>
        <w:t>link</w:t>
      </w:r>
      <w:r w:rsidRPr="00424CE8">
        <w:rPr>
          <w:rFonts w:ascii="Courier New" w:hAnsi="Courier New" w:cs="Courier New"/>
          <w:sz w:val="24"/>
          <w:szCs w:val="24"/>
        </w:rPr>
        <w:t xml:space="preserve">, </w:t>
      </w:r>
      <w:r w:rsidR="00B04BCE" w:rsidRPr="00424CE8">
        <w:rPr>
          <w:rFonts w:ascii="Courier New" w:hAnsi="Courier New" w:cs="Courier New"/>
          <w:sz w:val="24"/>
          <w:szCs w:val="24"/>
        </w:rPr>
        <w:t>but</w:t>
      </w:r>
      <w:r w:rsidRPr="00424CE8">
        <w:rPr>
          <w:rFonts w:ascii="Courier New" w:hAnsi="Courier New" w:cs="Courier New"/>
          <w:sz w:val="24"/>
          <w:szCs w:val="24"/>
        </w:rPr>
        <w:t xml:space="preserve"> a battalion of Guardsmen </w:t>
      </w:r>
      <w:r w:rsidR="00BD7842" w:rsidRPr="00424CE8">
        <w:rPr>
          <w:rFonts w:ascii="Courier New" w:hAnsi="Courier New" w:cs="Courier New"/>
          <w:sz w:val="24"/>
          <w:szCs w:val="24"/>
        </w:rPr>
        <w:t>is</w:t>
      </w:r>
      <w:r w:rsidRPr="00424CE8">
        <w:rPr>
          <w:rFonts w:ascii="Courier New" w:hAnsi="Courier New" w:cs="Courier New"/>
          <w:sz w:val="24"/>
          <w:szCs w:val="24"/>
        </w:rPr>
        <w:t xml:space="preserve"> more </w:t>
      </w:r>
      <w:r w:rsidR="00B04BCE" w:rsidRPr="00424CE8">
        <w:rPr>
          <w:rFonts w:ascii="Courier New" w:hAnsi="Courier New" w:cs="Courier New"/>
          <w:sz w:val="24"/>
          <w:szCs w:val="24"/>
        </w:rPr>
        <w:t>like</w:t>
      </w:r>
      <w:r w:rsidRPr="00424CE8">
        <w:rPr>
          <w:rFonts w:ascii="Courier New" w:hAnsi="Courier New" w:cs="Courier New"/>
          <w:sz w:val="24"/>
          <w:szCs w:val="24"/>
        </w:rPr>
        <w:t xml:space="preserve"> a cable. Together we are stronger </w:t>
      </w:r>
      <w:r w:rsidR="00B04BCE" w:rsidRPr="00424CE8">
        <w:rPr>
          <w:rFonts w:ascii="Courier New" w:hAnsi="Courier New" w:cs="Courier New"/>
          <w:sz w:val="24"/>
          <w:szCs w:val="24"/>
        </w:rPr>
        <w:t xml:space="preserve">than </w:t>
      </w:r>
      <w:r w:rsidRPr="00424CE8">
        <w:rPr>
          <w:rFonts w:ascii="Courier New" w:hAnsi="Courier New" w:cs="Courier New"/>
          <w:sz w:val="24"/>
          <w:szCs w:val="24"/>
        </w:rPr>
        <w:t xml:space="preserve">any </w:t>
      </w:r>
      <w:r w:rsidR="00B04BCE" w:rsidRPr="00424CE8">
        <w:rPr>
          <w:rFonts w:ascii="Courier New" w:hAnsi="Courier New" w:cs="Courier New"/>
          <w:sz w:val="24"/>
          <w:szCs w:val="24"/>
        </w:rPr>
        <w:t>individual</w:t>
      </w:r>
      <w:r w:rsidRPr="00424CE8">
        <w:rPr>
          <w:rFonts w:ascii="Courier New" w:hAnsi="Courier New" w:cs="Courier New"/>
          <w:sz w:val="24"/>
          <w:szCs w:val="24"/>
        </w:rPr>
        <w:t xml:space="preserve"> strand, but </w:t>
      </w:r>
      <w:r w:rsidR="00B04BCE" w:rsidRPr="00424CE8">
        <w:rPr>
          <w:rFonts w:ascii="Courier New" w:hAnsi="Courier New" w:cs="Courier New"/>
          <w:sz w:val="24"/>
          <w:szCs w:val="24"/>
        </w:rPr>
        <w:t>o</w:t>
      </w:r>
      <w:r w:rsidRPr="00424CE8">
        <w:rPr>
          <w:rFonts w:ascii="Courier New" w:hAnsi="Courier New" w:cs="Courier New"/>
          <w:sz w:val="24"/>
          <w:szCs w:val="24"/>
        </w:rPr>
        <w:t xml:space="preserve">ne strand may hold us together </w:t>
      </w:r>
      <w:r w:rsidR="004E0E27" w:rsidRPr="00424CE8">
        <w:rPr>
          <w:rFonts w:ascii="Courier New" w:hAnsi="Courier New" w:cs="Courier New"/>
          <w:sz w:val="24"/>
          <w:szCs w:val="24"/>
        </w:rPr>
        <w:t>in</w:t>
      </w:r>
      <w:r w:rsidRPr="00424CE8">
        <w:rPr>
          <w:rFonts w:ascii="Courier New" w:hAnsi="Courier New" w:cs="Courier New"/>
          <w:sz w:val="24"/>
          <w:szCs w:val="24"/>
        </w:rPr>
        <w:t xml:space="preserve"> a </w:t>
      </w:r>
      <w:r w:rsidR="00B04BCE" w:rsidRPr="00424CE8">
        <w:rPr>
          <w:rFonts w:ascii="Courier New" w:hAnsi="Courier New" w:cs="Courier New"/>
          <w:sz w:val="24"/>
          <w:szCs w:val="24"/>
        </w:rPr>
        <w:t>crisis</w:t>
      </w:r>
      <w:r w:rsidRPr="00424CE8">
        <w:rPr>
          <w:rFonts w:ascii="Courier New" w:hAnsi="Courier New" w:cs="Courier New"/>
          <w:sz w:val="24"/>
          <w:szCs w:val="24"/>
        </w:rPr>
        <w:t xml:space="preserve"> </w:t>
      </w:r>
      <w:r w:rsidR="00B04BCE" w:rsidRPr="00424CE8">
        <w:rPr>
          <w:rFonts w:ascii="Courier New" w:hAnsi="Courier New" w:cs="Courier New"/>
          <w:sz w:val="24"/>
          <w:szCs w:val="24"/>
        </w:rPr>
        <w:t>i</w:t>
      </w:r>
      <w:r w:rsidRPr="00424CE8">
        <w:rPr>
          <w:rFonts w:ascii="Courier New" w:hAnsi="Courier New" w:cs="Courier New"/>
          <w:sz w:val="24"/>
          <w:szCs w:val="24"/>
        </w:rPr>
        <w:t xml:space="preserve">f </w:t>
      </w:r>
      <w:r w:rsidR="00B04BCE" w:rsidRPr="00424CE8">
        <w:rPr>
          <w:rFonts w:ascii="Courier New" w:hAnsi="Courier New" w:cs="Courier New"/>
          <w:sz w:val="24"/>
          <w:szCs w:val="24"/>
        </w:rPr>
        <w:t>It is</w:t>
      </w:r>
      <w:r w:rsidRPr="00424CE8">
        <w:rPr>
          <w:rFonts w:ascii="Courier New" w:hAnsi="Courier New" w:cs="Courier New"/>
          <w:sz w:val="24"/>
          <w:szCs w:val="24"/>
        </w:rPr>
        <w:t xml:space="preserve"> strong enough. One Guardsmen taking </w:t>
      </w:r>
      <w:r w:rsidR="00B04BCE" w:rsidRPr="00424CE8">
        <w:rPr>
          <w:rFonts w:ascii="Courier New" w:hAnsi="Courier New" w:cs="Courier New"/>
          <w:sz w:val="24"/>
          <w:szCs w:val="24"/>
        </w:rPr>
        <w:t>responsibility</w:t>
      </w:r>
      <w:r w:rsidRPr="00424CE8">
        <w:rPr>
          <w:rFonts w:ascii="Courier New" w:hAnsi="Courier New" w:cs="Courier New"/>
          <w:sz w:val="24"/>
          <w:szCs w:val="24"/>
        </w:rPr>
        <w:t xml:space="preserve"> for a situation may save the day.</w:t>
      </w:r>
    </w:p>
    <w:p w14:paraId="7199EA45" w14:textId="10D6BFEE" w:rsidR="00B04BCE" w:rsidRPr="00424CE8" w:rsidRDefault="00B04BCE"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Honesty</w:t>
      </w:r>
      <w:r w:rsidRPr="00424CE8">
        <w:rPr>
          <w:rFonts w:ascii="Courier New" w:hAnsi="Courier New" w:cs="Courier New"/>
          <w:b/>
          <w:bCs/>
          <w:u w:val="single"/>
        </w:rPr>
        <w:t xml:space="preserve"> </w:t>
      </w:r>
    </w:p>
    <w:p w14:paraId="530AFE54" w14:textId="2796CCEF" w:rsidR="00B04BCE" w:rsidRPr="00424CE8" w:rsidRDefault="00B04BCE"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Overt honesty in word and action and </w:t>
      </w:r>
      <w:r w:rsidR="00C837EF" w:rsidRPr="00424CE8">
        <w:rPr>
          <w:rFonts w:ascii="Courier New" w:hAnsi="Courier New" w:cs="Courier New"/>
          <w:sz w:val="24"/>
          <w:szCs w:val="24"/>
        </w:rPr>
        <w:t>clarifying</w:t>
      </w:r>
      <w:r w:rsidRPr="00424CE8">
        <w:rPr>
          <w:rFonts w:ascii="Courier New" w:hAnsi="Courier New" w:cs="Courier New"/>
          <w:sz w:val="24"/>
          <w:szCs w:val="24"/>
        </w:rPr>
        <w:t xml:space="preserve"> </w:t>
      </w:r>
      <w:r w:rsidR="00C837EF" w:rsidRPr="00424CE8">
        <w:rPr>
          <w:rFonts w:ascii="Courier New" w:hAnsi="Courier New" w:cs="Courier New"/>
          <w:sz w:val="24"/>
          <w:szCs w:val="24"/>
        </w:rPr>
        <w:t>possible</w:t>
      </w:r>
      <w:r w:rsidRPr="00424CE8">
        <w:rPr>
          <w:rFonts w:ascii="Courier New" w:hAnsi="Courier New" w:cs="Courier New"/>
          <w:sz w:val="24"/>
          <w:szCs w:val="24"/>
        </w:rPr>
        <w:t xml:space="preserve"> misunderstanding or misrepresentation caused by </w:t>
      </w:r>
      <w:r w:rsidR="00C837EF" w:rsidRPr="00424CE8">
        <w:rPr>
          <w:rFonts w:ascii="Courier New" w:hAnsi="Courier New" w:cs="Courier New"/>
          <w:sz w:val="24"/>
          <w:szCs w:val="24"/>
        </w:rPr>
        <w:t>silence</w:t>
      </w:r>
      <w:r w:rsidRPr="00424CE8">
        <w:rPr>
          <w:rFonts w:ascii="Courier New" w:hAnsi="Courier New" w:cs="Courier New"/>
          <w:sz w:val="24"/>
          <w:szCs w:val="24"/>
        </w:rPr>
        <w:t xml:space="preserve"> or inaction when you should speak up. Respecting </w:t>
      </w:r>
      <w:r w:rsidR="00C837EF" w:rsidRPr="00424CE8">
        <w:rPr>
          <w:rFonts w:ascii="Courier New" w:hAnsi="Courier New" w:cs="Courier New"/>
          <w:sz w:val="24"/>
          <w:szCs w:val="24"/>
        </w:rPr>
        <w:t>other’s</w:t>
      </w:r>
      <w:r w:rsidRPr="00424CE8">
        <w:rPr>
          <w:rFonts w:ascii="Courier New" w:hAnsi="Courier New" w:cs="Courier New"/>
          <w:sz w:val="24"/>
          <w:szCs w:val="24"/>
        </w:rPr>
        <w:t xml:space="preserve"> property and demonstrating fairness in all actions. Guardsmen do not lie, cheat, or steal.</w:t>
      </w:r>
    </w:p>
    <w:p w14:paraId="10920B08" w14:textId="264CBC56" w:rsidR="00B04BCE" w:rsidRPr="00424CE8" w:rsidRDefault="00B04BCE"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Tradition</w:t>
      </w:r>
      <w:r w:rsidR="00C837EF" w:rsidRPr="00424CE8">
        <w:rPr>
          <w:rFonts w:ascii="Courier New" w:hAnsi="Courier New" w:cs="Courier New"/>
          <w:b/>
          <w:bCs/>
          <w:u w:val="single"/>
        </w:rPr>
        <w:t xml:space="preserve"> </w:t>
      </w:r>
    </w:p>
    <w:p w14:paraId="46CB4790" w14:textId="092411A1" w:rsidR="00B04BCE" w:rsidRPr="00424CE8" w:rsidRDefault="00B04BCE"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Demonstrating respect for the customs, courtesies, and traditions developed over many years for good reason. Respect for the heritage and traditions of others, especially those we encounter in duty around the world.</w:t>
      </w:r>
    </w:p>
    <w:p w14:paraId="5B262A53" w14:textId="77777777" w:rsidR="00B11795" w:rsidRPr="00424CE8" w:rsidRDefault="00B11795" w:rsidP="00F07CFB">
      <w:pPr>
        <w:spacing w:after="120" w:line="276" w:lineRule="auto"/>
        <w:outlineLvl w:val="0"/>
        <w:rPr>
          <w:rFonts w:ascii="Courier New" w:hAnsi="Courier New" w:cs="Courier New"/>
          <w:sz w:val="24"/>
          <w:szCs w:val="24"/>
        </w:rPr>
      </w:pPr>
    </w:p>
    <w:p w14:paraId="0406A06E" w14:textId="77777777" w:rsidR="00C837EF" w:rsidRPr="00424CE8" w:rsidRDefault="00C837EF"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6232A1DE" w14:textId="6C963625" w:rsidR="00B11795" w:rsidRPr="00424CE8" w:rsidRDefault="00C837EF"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Courage</w:t>
      </w:r>
    </w:p>
    <w:p w14:paraId="71B1C560" w14:textId="7464881B"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Moral, mental, and physical strength to resist opposition, face danger, and endure hardship, </w:t>
      </w:r>
      <w:r w:rsidR="00C837EF" w:rsidRPr="00424CE8">
        <w:rPr>
          <w:rFonts w:ascii="Courier New" w:hAnsi="Courier New" w:cs="Courier New"/>
          <w:sz w:val="24"/>
          <w:szCs w:val="24"/>
        </w:rPr>
        <w:t>including</w:t>
      </w:r>
      <w:r w:rsidRPr="00424CE8">
        <w:rPr>
          <w:rFonts w:ascii="Courier New" w:hAnsi="Courier New" w:cs="Courier New"/>
          <w:sz w:val="24"/>
          <w:szCs w:val="24"/>
        </w:rPr>
        <w:t>, but not limited to:</w:t>
      </w:r>
    </w:p>
    <w:p w14:paraId="4BEDE2C5" w14:textId="37EF5FBC"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Se</w:t>
      </w:r>
      <w:r w:rsidR="00C837EF" w:rsidRPr="00424CE8">
        <w:rPr>
          <w:rFonts w:ascii="Courier New" w:hAnsi="Courier New" w:cs="Courier New"/>
          <w:b/>
          <w:bCs/>
          <w:u w:val="single"/>
        </w:rPr>
        <w:t>l</w:t>
      </w:r>
      <w:r w:rsidRPr="00424CE8">
        <w:rPr>
          <w:rFonts w:ascii="Courier New" w:hAnsi="Courier New" w:cs="Courier New"/>
          <w:b/>
          <w:bCs/>
          <w:u w:val="single"/>
        </w:rPr>
        <w:t>f-</w:t>
      </w:r>
      <w:r w:rsidR="00C837EF" w:rsidRPr="00424CE8">
        <w:rPr>
          <w:rFonts w:ascii="Courier New" w:hAnsi="Courier New" w:cs="Courier New"/>
          <w:b/>
          <w:bCs/>
          <w:u w:val="single"/>
        </w:rPr>
        <w:t>Discipline</w:t>
      </w:r>
    </w:p>
    <w:p w14:paraId="5B224127" w14:textId="2DFA7060"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Guardsmen hold themselves responsible for their own actions and</w:t>
      </w:r>
      <w:r w:rsidR="00C837EF" w:rsidRPr="00424CE8">
        <w:rPr>
          <w:rFonts w:ascii="Courier New" w:hAnsi="Courier New" w:cs="Courier New"/>
          <w:sz w:val="24"/>
          <w:szCs w:val="24"/>
        </w:rPr>
        <w:t xml:space="preserve"> </w:t>
      </w:r>
      <w:r w:rsidRPr="00424CE8">
        <w:rPr>
          <w:rFonts w:ascii="Courier New" w:hAnsi="Courier New" w:cs="Courier New"/>
          <w:sz w:val="24"/>
          <w:szCs w:val="24"/>
        </w:rPr>
        <w:t xml:space="preserve">others </w:t>
      </w:r>
      <w:r w:rsidR="00C837EF" w:rsidRPr="00424CE8">
        <w:rPr>
          <w:rFonts w:ascii="Courier New" w:hAnsi="Courier New" w:cs="Courier New"/>
          <w:sz w:val="24"/>
          <w:szCs w:val="24"/>
        </w:rPr>
        <w:t>responsible</w:t>
      </w:r>
      <w:r w:rsidRPr="00424CE8">
        <w:rPr>
          <w:rFonts w:ascii="Courier New" w:hAnsi="Courier New" w:cs="Courier New"/>
          <w:sz w:val="24"/>
          <w:szCs w:val="24"/>
        </w:rPr>
        <w:t xml:space="preserve"> for their actions. Guardsmen are committed to maintaining physical, moral, and mental health, to </w:t>
      </w:r>
      <w:r w:rsidR="00C837EF" w:rsidRPr="00424CE8">
        <w:rPr>
          <w:rFonts w:ascii="Courier New" w:hAnsi="Courier New" w:cs="Courier New"/>
          <w:sz w:val="24"/>
          <w:szCs w:val="24"/>
        </w:rPr>
        <w:t>f</w:t>
      </w:r>
      <w:r w:rsidRPr="00424CE8">
        <w:rPr>
          <w:rFonts w:ascii="Courier New" w:hAnsi="Courier New" w:cs="Courier New"/>
          <w:sz w:val="24"/>
          <w:szCs w:val="24"/>
        </w:rPr>
        <w:t xml:space="preserve">itness and exercise, and to </w:t>
      </w:r>
      <w:r w:rsidR="00C837EF" w:rsidRPr="00424CE8">
        <w:rPr>
          <w:rFonts w:ascii="Courier New" w:hAnsi="Courier New" w:cs="Courier New"/>
          <w:sz w:val="24"/>
          <w:szCs w:val="24"/>
        </w:rPr>
        <w:t>lifelong</w:t>
      </w:r>
      <w:r w:rsidRPr="00424CE8">
        <w:rPr>
          <w:rFonts w:ascii="Courier New" w:hAnsi="Courier New" w:cs="Courier New"/>
          <w:sz w:val="24"/>
          <w:szCs w:val="24"/>
        </w:rPr>
        <w:t xml:space="preserve"> learning</w:t>
      </w:r>
      <w:r w:rsidR="00C837EF" w:rsidRPr="00424CE8">
        <w:rPr>
          <w:rFonts w:ascii="Courier New" w:hAnsi="Courier New" w:cs="Courier New"/>
          <w:sz w:val="24"/>
          <w:szCs w:val="24"/>
        </w:rPr>
        <w:t>.</w:t>
      </w:r>
    </w:p>
    <w:p w14:paraId="0F5F234E" w14:textId="6E999D17"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Patriotism</w:t>
      </w:r>
      <w:r w:rsidR="00C837EF" w:rsidRPr="00424CE8">
        <w:rPr>
          <w:rFonts w:ascii="Courier New" w:hAnsi="Courier New" w:cs="Courier New"/>
          <w:b/>
          <w:bCs/>
          <w:u w:val="single"/>
        </w:rPr>
        <w:t xml:space="preserve"> </w:t>
      </w:r>
    </w:p>
    <w:p w14:paraId="7EDE7CBD" w14:textId="48C31E4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Devotion to and d</w:t>
      </w:r>
      <w:r w:rsidR="00C837EF" w:rsidRPr="00424CE8">
        <w:rPr>
          <w:rFonts w:ascii="Courier New" w:hAnsi="Courier New" w:cs="Courier New"/>
          <w:sz w:val="24"/>
          <w:szCs w:val="24"/>
        </w:rPr>
        <w:t>e</w:t>
      </w:r>
      <w:r w:rsidRPr="00424CE8">
        <w:rPr>
          <w:rFonts w:ascii="Courier New" w:hAnsi="Courier New" w:cs="Courier New"/>
          <w:sz w:val="24"/>
          <w:szCs w:val="24"/>
        </w:rPr>
        <w:t xml:space="preserve">fense of one's country. The </w:t>
      </w:r>
      <w:proofErr w:type="gramStart"/>
      <w:r w:rsidRPr="00424CE8">
        <w:rPr>
          <w:rFonts w:ascii="Courier New" w:hAnsi="Courier New" w:cs="Courier New"/>
          <w:sz w:val="24"/>
          <w:szCs w:val="24"/>
        </w:rPr>
        <w:t>freely chosen,</w:t>
      </w:r>
      <w:proofErr w:type="gramEnd"/>
      <w:r w:rsidRPr="00424CE8">
        <w:rPr>
          <w:rFonts w:ascii="Courier New" w:hAnsi="Courier New" w:cs="Courier New"/>
          <w:sz w:val="24"/>
          <w:szCs w:val="24"/>
        </w:rPr>
        <w:t xml:space="preserve"> </w:t>
      </w:r>
      <w:r w:rsidR="004E0E27" w:rsidRPr="00424CE8">
        <w:rPr>
          <w:rFonts w:ascii="Courier New" w:hAnsi="Courier New" w:cs="Courier New"/>
          <w:sz w:val="24"/>
          <w:szCs w:val="24"/>
        </w:rPr>
        <w:t>in</w:t>
      </w:r>
      <w:r w:rsidRPr="00424CE8">
        <w:rPr>
          <w:rFonts w:ascii="Courier New" w:hAnsi="Courier New" w:cs="Courier New"/>
          <w:sz w:val="24"/>
          <w:szCs w:val="24"/>
        </w:rPr>
        <w:t xml:space="preserve">formed </w:t>
      </w:r>
      <w:r w:rsidR="00C837EF" w:rsidRPr="00424CE8">
        <w:rPr>
          <w:rFonts w:ascii="Courier New" w:hAnsi="Courier New" w:cs="Courier New"/>
          <w:sz w:val="24"/>
          <w:szCs w:val="24"/>
        </w:rPr>
        <w:t>willingness</w:t>
      </w:r>
      <w:r w:rsidRPr="00424CE8">
        <w:rPr>
          <w:rFonts w:ascii="Courier New" w:hAnsi="Courier New" w:cs="Courier New"/>
          <w:sz w:val="24"/>
          <w:szCs w:val="24"/>
        </w:rPr>
        <w:t xml:space="preserve"> to </w:t>
      </w:r>
      <w:r w:rsidR="00C837EF" w:rsidRPr="00424CE8">
        <w:rPr>
          <w:rFonts w:ascii="Courier New" w:hAnsi="Courier New" w:cs="Courier New"/>
          <w:sz w:val="24"/>
          <w:szCs w:val="24"/>
        </w:rPr>
        <w:t>support and</w:t>
      </w:r>
      <w:r w:rsidRPr="00424CE8">
        <w:rPr>
          <w:rFonts w:ascii="Courier New" w:hAnsi="Courier New" w:cs="Courier New"/>
          <w:sz w:val="24"/>
          <w:szCs w:val="24"/>
        </w:rPr>
        <w:t xml:space="preserve"> defend the </w:t>
      </w:r>
      <w:r w:rsidR="00C837EF" w:rsidRPr="00424CE8">
        <w:rPr>
          <w:rFonts w:ascii="Courier New" w:hAnsi="Courier New" w:cs="Courier New"/>
          <w:sz w:val="24"/>
          <w:szCs w:val="24"/>
        </w:rPr>
        <w:t>principles</w:t>
      </w:r>
      <w:r w:rsidRPr="00424CE8">
        <w:rPr>
          <w:rFonts w:ascii="Courier New" w:hAnsi="Courier New" w:cs="Courier New"/>
          <w:sz w:val="24"/>
          <w:szCs w:val="24"/>
        </w:rPr>
        <w:t xml:space="preserve"> </w:t>
      </w:r>
      <w:r w:rsidR="00C837EF" w:rsidRPr="00424CE8">
        <w:rPr>
          <w:rFonts w:ascii="Courier New" w:hAnsi="Courier New" w:cs="Courier New"/>
          <w:sz w:val="24"/>
          <w:szCs w:val="24"/>
        </w:rPr>
        <w:t>laid</w:t>
      </w:r>
      <w:r w:rsidRPr="00424CE8">
        <w:rPr>
          <w:rFonts w:ascii="Courier New" w:hAnsi="Courier New" w:cs="Courier New"/>
          <w:sz w:val="24"/>
          <w:szCs w:val="24"/>
        </w:rPr>
        <w:t xml:space="preserve"> out </w:t>
      </w:r>
      <w:r w:rsidR="004E0E27" w:rsidRPr="00424CE8">
        <w:rPr>
          <w:rFonts w:ascii="Courier New" w:hAnsi="Courier New" w:cs="Courier New"/>
          <w:sz w:val="24"/>
          <w:szCs w:val="24"/>
        </w:rPr>
        <w:t>in</w:t>
      </w:r>
      <w:r w:rsidRPr="00424CE8">
        <w:rPr>
          <w:rFonts w:ascii="Courier New" w:hAnsi="Courier New" w:cs="Courier New"/>
          <w:sz w:val="24"/>
          <w:szCs w:val="24"/>
        </w:rPr>
        <w:t xml:space="preserve"> the Constitution of the United States.</w:t>
      </w:r>
    </w:p>
    <w:p w14:paraId="0EF77A3C" w14:textId="4718F9E8" w:rsidR="00C837EF"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Loyalty</w:t>
      </w:r>
    </w:p>
    <w:p w14:paraId="08063048" w14:textId="66ED0D97"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Steady </w:t>
      </w:r>
      <w:r w:rsidR="00C837EF" w:rsidRPr="00424CE8">
        <w:rPr>
          <w:rFonts w:ascii="Courier New" w:hAnsi="Courier New" w:cs="Courier New"/>
          <w:sz w:val="24"/>
          <w:szCs w:val="24"/>
        </w:rPr>
        <w:t>reliability</w:t>
      </w:r>
      <w:r w:rsidRPr="00424CE8">
        <w:rPr>
          <w:rFonts w:ascii="Courier New" w:hAnsi="Courier New" w:cs="Courier New"/>
          <w:sz w:val="24"/>
          <w:szCs w:val="24"/>
        </w:rPr>
        <w:t xml:space="preserve"> to do</w:t>
      </w:r>
      <w:r w:rsidR="00C837EF" w:rsidRPr="00424CE8">
        <w:rPr>
          <w:rFonts w:ascii="Courier New" w:hAnsi="Courier New" w:cs="Courier New"/>
          <w:sz w:val="24"/>
          <w:szCs w:val="24"/>
        </w:rPr>
        <w:t xml:space="preserve"> </w:t>
      </w:r>
      <w:r w:rsidRPr="00424CE8">
        <w:rPr>
          <w:rFonts w:ascii="Courier New" w:hAnsi="Courier New" w:cs="Courier New"/>
          <w:sz w:val="24"/>
          <w:szCs w:val="24"/>
        </w:rPr>
        <w:t xml:space="preserve">one's duty </w:t>
      </w:r>
      <w:r w:rsidR="004E0E27" w:rsidRPr="00424CE8">
        <w:rPr>
          <w:rFonts w:ascii="Courier New" w:hAnsi="Courier New" w:cs="Courier New"/>
          <w:sz w:val="24"/>
          <w:szCs w:val="24"/>
        </w:rPr>
        <w:t>in</w:t>
      </w:r>
      <w:r w:rsidRPr="00424CE8">
        <w:rPr>
          <w:rFonts w:ascii="Courier New" w:hAnsi="Courier New" w:cs="Courier New"/>
          <w:sz w:val="24"/>
          <w:szCs w:val="24"/>
        </w:rPr>
        <w:t xml:space="preserve"> </w:t>
      </w:r>
      <w:r w:rsidR="00C837EF" w:rsidRPr="00424CE8">
        <w:rPr>
          <w:rFonts w:ascii="Courier New" w:hAnsi="Courier New" w:cs="Courier New"/>
          <w:sz w:val="24"/>
          <w:szCs w:val="24"/>
        </w:rPr>
        <w:t>service.</w:t>
      </w:r>
    </w:p>
    <w:p w14:paraId="1C95BC64" w14:textId="20EE847F"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Valor</w:t>
      </w:r>
    </w:p>
    <w:p w14:paraId="51A7DE79" w14:textId="6C944DE8"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Boldness and determination </w:t>
      </w:r>
      <w:r w:rsidR="004E0E27" w:rsidRPr="00424CE8">
        <w:rPr>
          <w:rFonts w:ascii="Courier New" w:hAnsi="Courier New" w:cs="Courier New"/>
          <w:sz w:val="24"/>
          <w:szCs w:val="24"/>
        </w:rPr>
        <w:t>in</w:t>
      </w:r>
      <w:r w:rsidRPr="00424CE8">
        <w:rPr>
          <w:rFonts w:ascii="Courier New" w:hAnsi="Courier New" w:cs="Courier New"/>
          <w:sz w:val="24"/>
          <w:szCs w:val="24"/>
        </w:rPr>
        <w:t xml:space="preserve"> facing danger </w:t>
      </w:r>
      <w:r w:rsidR="004E0E27" w:rsidRPr="00424CE8">
        <w:rPr>
          <w:rFonts w:ascii="Courier New" w:hAnsi="Courier New" w:cs="Courier New"/>
          <w:sz w:val="24"/>
          <w:szCs w:val="24"/>
        </w:rPr>
        <w:t>in</w:t>
      </w:r>
      <w:r w:rsidRPr="00424CE8">
        <w:rPr>
          <w:rFonts w:ascii="Courier New" w:hAnsi="Courier New" w:cs="Courier New"/>
          <w:sz w:val="24"/>
          <w:szCs w:val="24"/>
        </w:rPr>
        <w:t xml:space="preserve"> battle, and the da</w:t>
      </w:r>
      <w:r w:rsidR="00C837EF" w:rsidRPr="00424CE8">
        <w:rPr>
          <w:rFonts w:ascii="Courier New" w:hAnsi="Courier New" w:cs="Courier New"/>
          <w:sz w:val="24"/>
          <w:szCs w:val="24"/>
        </w:rPr>
        <w:t>i</w:t>
      </w:r>
      <w:r w:rsidRPr="00424CE8">
        <w:rPr>
          <w:rFonts w:ascii="Courier New" w:hAnsi="Courier New" w:cs="Courier New"/>
          <w:sz w:val="24"/>
          <w:szCs w:val="24"/>
        </w:rPr>
        <w:t xml:space="preserve">ly commitment to excellence and honesty </w:t>
      </w:r>
      <w:r w:rsidR="004E0E27" w:rsidRPr="00424CE8">
        <w:rPr>
          <w:rFonts w:ascii="Courier New" w:hAnsi="Courier New" w:cs="Courier New"/>
          <w:sz w:val="24"/>
          <w:szCs w:val="24"/>
        </w:rPr>
        <w:t>in</w:t>
      </w:r>
      <w:r w:rsidRPr="00424CE8">
        <w:rPr>
          <w:rFonts w:ascii="Courier New" w:hAnsi="Courier New" w:cs="Courier New"/>
          <w:sz w:val="24"/>
          <w:szCs w:val="24"/>
        </w:rPr>
        <w:t xml:space="preserve"> actions small and large.</w:t>
      </w:r>
    </w:p>
    <w:p w14:paraId="0BADAEDC" w14:textId="0FF40554" w:rsidR="00B11795" w:rsidRPr="00424CE8" w:rsidRDefault="00B11795" w:rsidP="00F07CFB">
      <w:pPr>
        <w:pStyle w:val="ListParagraph"/>
        <w:numPr>
          <w:ilvl w:val="1"/>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C</w:t>
      </w:r>
      <w:r w:rsidR="00C837EF" w:rsidRPr="00424CE8">
        <w:rPr>
          <w:rFonts w:ascii="Courier New" w:hAnsi="Courier New" w:cs="Courier New"/>
          <w:b/>
          <w:bCs/>
          <w:u w:val="single"/>
        </w:rPr>
        <w:t>ommitment</w:t>
      </w:r>
    </w:p>
    <w:p w14:paraId="7AE2C0F6" w14:textId="122002F4"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promise or pledge to complete a worthy goal by worthy means, which </w:t>
      </w:r>
      <w:r w:rsidR="00C837EF" w:rsidRPr="00424CE8">
        <w:rPr>
          <w:rFonts w:ascii="Courier New" w:hAnsi="Courier New" w:cs="Courier New"/>
          <w:sz w:val="24"/>
          <w:szCs w:val="24"/>
        </w:rPr>
        <w:t>requires</w:t>
      </w:r>
      <w:r w:rsidRPr="00424CE8">
        <w:rPr>
          <w:rFonts w:ascii="Courier New" w:hAnsi="Courier New" w:cs="Courier New"/>
          <w:sz w:val="24"/>
          <w:szCs w:val="24"/>
        </w:rPr>
        <w:t xml:space="preserve"> </w:t>
      </w:r>
      <w:r w:rsidR="00C837EF" w:rsidRPr="00424CE8">
        <w:rPr>
          <w:rFonts w:ascii="Courier New" w:hAnsi="Courier New" w:cs="Courier New"/>
          <w:sz w:val="24"/>
          <w:szCs w:val="24"/>
        </w:rPr>
        <w:t>identification</w:t>
      </w:r>
      <w:r w:rsidRPr="00424CE8">
        <w:rPr>
          <w:rFonts w:ascii="Courier New" w:hAnsi="Courier New" w:cs="Courier New"/>
          <w:sz w:val="24"/>
          <w:szCs w:val="24"/>
        </w:rPr>
        <w:t xml:space="preserve"> with that goal and demonstrated actions to support that goal, </w:t>
      </w:r>
      <w:r w:rsidR="004E0E27" w:rsidRPr="00424CE8">
        <w:rPr>
          <w:rFonts w:ascii="Courier New" w:hAnsi="Courier New" w:cs="Courier New"/>
          <w:sz w:val="24"/>
          <w:szCs w:val="24"/>
        </w:rPr>
        <w:t>in</w:t>
      </w:r>
      <w:r w:rsidRPr="00424CE8">
        <w:rPr>
          <w:rFonts w:ascii="Courier New" w:hAnsi="Courier New" w:cs="Courier New"/>
          <w:sz w:val="24"/>
          <w:szCs w:val="24"/>
        </w:rPr>
        <w:t xml:space="preserve">cluding, but not </w:t>
      </w:r>
      <w:r w:rsidR="00C837EF" w:rsidRPr="00424CE8">
        <w:rPr>
          <w:rFonts w:ascii="Courier New" w:hAnsi="Courier New" w:cs="Courier New"/>
          <w:sz w:val="24"/>
          <w:szCs w:val="24"/>
        </w:rPr>
        <w:t>limited</w:t>
      </w:r>
      <w:r w:rsidRPr="00424CE8">
        <w:rPr>
          <w:rFonts w:ascii="Courier New" w:hAnsi="Courier New" w:cs="Courier New"/>
          <w:sz w:val="24"/>
          <w:szCs w:val="24"/>
        </w:rPr>
        <w:t xml:space="preserve"> to:</w:t>
      </w:r>
      <w:r w:rsidR="00C837EF" w:rsidRPr="00424CE8">
        <w:rPr>
          <w:rFonts w:ascii="Courier New" w:hAnsi="Courier New" w:cs="Courier New"/>
          <w:sz w:val="24"/>
          <w:szCs w:val="24"/>
        </w:rPr>
        <w:t xml:space="preserve"> </w:t>
      </w:r>
    </w:p>
    <w:p w14:paraId="074F765C" w14:textId="1A1EDDA7"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Competence</w:t>
      </w:r>
    </w:p>
    <w:p w14:paraId="51C0F1DC" w14:textId="1EC3B84D"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Maintaining, and </w:t>
      </w:r>
      <w:r w:rsidR="00C837EF" w:rsidRPr="00424CE8">
        <w:rPr>
          <w:rFonts w:ascii="Courier New" w:hAnsi="Courier New" w:cs="Courier New"/>
          <w:sz w:val="24"/>
          <w:szCs w:val="24"/>
        </w:rPr>
        <w:t>i</w:t>
      </w:r>
      <w:r w:rsidRPr="00424CE8">
        <w:rPr>
          <w:rFonts w:ascii="Courier New" w:hAnsi="Courier New" w:cs="Courier New"/>
          <w:sz w:val="24"/>
          <w:szCs w:val="24"/>
        </w:rPr>
        <w:t xml:space="preserve">mproving </w:t>
      </w:r>
      <w:r w:rsidR="00C837EF" w:rsidRPr="00424CE8">
        <w:rPr>
          <w:rFonts w:ascii="Courier New" w:hAnsi="Courier New" w:cs="Courier New"/>
          <w:sz w:val="24"/>
          <w:szCs w:val="24"/>
        </w:rPr>
        <w:t>one’s</w:t>
      </w:r>
      <w:r w:rsidRPr="00424CE8">
        <w:rPr>
          <w:rFonts w:ascii="Courier New" w:hAnsi="Courier New" w:cs="Courier New"/>
          <w:sz w:val="24"/>
          <w:szCs w:val="24"/>
        </w:rPr>
        <w:t xml:space="preserve"> </w:t>
      </w:r>
      <w:r w:rsidR="00C837EF" w:rsidRPr="00424CE8">
        <w:rPr>
          <w:rFonts w:ascii="Courier New" w:hAnsi="Courier New" w:cs="Courier New"/>
          <w:sz w:val="24"/>
          <w:szCs w:val="24"/>
        </w:rPr>
        <w:t>skill</w:t>
      </w:r>
      <w:r w:rsidRPr="00424CE8">
        <w:rPr>
          <w:rFonts w:ascii="Courier New" w:hAnsi="Courier New" w:cs="Courier New"/>
          <w:sz w:val="24"/>
          <w:szCs w:val="24"/>
        </w:rPr>
        <w:t xml:space="preserve"> level to support the </w:t>
      </w:r>
      <w:r w:rsidR="00C837EF" w:rsidRPr="00424CE8">
        <w:rPr>
          <w:rFonts w:ascii="Courier New" w:hAnsi="Courier New" w:cs="Courier New"/>
          <w:sz w:val="24"/>
          <w:szCs w:val="24"/>
        </w:rPr>
        <w:t>team</w:t>
      </w:r>
      <w:r w:rsidRPr="00424CE8">
        <w:rPr>
          <w:rFonts w:ascii="Courier New" w:hAnsi="Courier New" w:cs="Courier New"/>
          <w:sz w:val="24"/>
          <w:szCs w:val="24"/>
        </w:rPr>
        <w:t>.</w:t>
      </w:r>
    </w:p>
    <w:p w14:paraId="720B5697" w14:textId="5582270E"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Dedication to growing toward a standard of excellence second to none.</w:t>
      </w:r>
    </w:p>
    <w:p w14:paraId="5439D4F9" w14:textId="503062D9" w:rsidR="00B11795" w:rsidRPr="00424CE8" w:rsidRDefault="00C837EF"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Teamwork</w:t>
      </w:r>
    </w:p>
    <w:p w14:paraId="6C67D791" w14:textId="77059D01" w:rsidR="00B11795" w:rsidRPr="00424CE8" w:rsidRDefault="00C837EF"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Individual</w:t>
      </w:r>
      <w:r w:rsidR="00B11795" w:rsidRPr="00424CE8">
        <w:rPr>
          <w:rFonts w:ascii="Courier New" w:hAnsi="Courier New" w:cs="Courier New"/>
          <w:sz w:val="24"/>
          <w:szCs w:val="24"/>
        </w:rPr>
        <w:t xml:space="preserve"> effort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 support of other team</w:t>
      </w:r>
      <w:r w:rsidR="004A5F66" w:rsidRPr="00424CE8">
        <w:rPr>
          <w:rFonts w:ascii="Courier New" w:hAnsi="Courier New" w:cs="Courier New"/>
          <w:sz w:val="24"/>
          <w:szCs w:val="24"/>
        </w:rPr>
        <w:t xml:space="preserve"> </w:t>
      </w:r>
      <w:r w:rsidR="00B11795" w:rsidRPr="00424CE8">
        <w:rPr>
          <w:rFonts w:ascii="Courier New" w:hAnsi="Courier New" w:cs="Courier New"/>
          <w:sz w:val="24"/>
          <w:szCs w:val="24"/>
        </w:rPr>
        <w:t>members</w:t>
      </w:r>
      <w:r w:rsidR="004A5F66" w:rsidRPr="00424CE8">
        <w:rPr>
          <w:rFonts w:ascii="Courier New" w:hAnsi="Courier New" w:cs="Courier New"/>
          <w:sz w:val="24"/>
          <w:szCs w:val="24"/>
        </w:rPr>
        <w:t xml:space="preserve"> </w:t>
      </w:r>
      <w:r w:rsidR="004E0E27" w:rsidRPr="00424CE8">
        <w:rPr>
          <w:rFonts w:ascii="Courier New" w:hAnsi="Courier New" w:cs="Courier New"/>
          <w:sz w:val="24"/>
          <w:szCs w:val="24"/>
        </w:rPr>
        <w:t>in</w:t>
      </w:r>
      <w:r w:rsidR="00B11795" w:rsidRPr="00424CE8">
        <w:rPr>
          <w:rFonts w:ascii="Courier New" w:hAnsi="Courier New" w:cs="Courier New"/>
          <w:sz w:val="24"/>
          <w:szCs w:val="24"/>
        </w:rPr>
        <w:t xml:space="preserve"> </w:t>
      </w:r>
      <w:r w:rsidR="004A5F66" w:rsidRPr="00424CE8">
        <w:rPr>
          <w:rFonts w:ascii="Courier New" w:hAnsi="Courier New" w:cs="Courier New"/>
          <w:sz w:val="24"/>
          <w:szCs w:val="24"/>
        </w:rPr>
        <w:t>accomplishing</w:t>
      </w:r>
      <w:r w:rsidR="00B11795" w:rsidRPr="00424CE8">
        <w:rPr>
          <w:rFonts w:ascii="Courier New" w:hAnsi="Courier New" w:cs="Courier New"/>
          <w:sz w:val="24"/>
          <w:szCs w:val="24"/>
        </w:rPr>
        <w:t xml:space="preserve"> the team's mission. Guardsmen take care of their own. All </w:t>
      </w:r>
      <w:r w:rsidR="004A5F66" w:rsidRPr="00424CE8">
        <w:rPr>
          <w:rFonts w:ascii="Courier New" w:hAnsi="Courier New" w:cs="Courier New"/>
          <w:sz w:val="24"/>
          <w:szCs w:val="24"/>
        </w:rPr>
        <w:t>worthwhile</w:t>
      </w:r>
      <w:r w:rsidR="00B11795" w:rsidRPr="00424CE8">
        <w:rPr>
          <w:rFonts w:ascii="Courier New" w:hAnsi="Courier New" w:cs="Courier New"/>
          <w:sz w:val="24"/>
          <w:szCs w:val="24"/>
        </w:rPr>
        <w:t xml:space="preserve"> accomplishments are the result of a team effort.</w:t>
      </w:r>
    </w:p>
    <w:p w14:paraId="1B0A4004" w14:textId="77777777" w:rsidR="004A5F66" w:rsidRPr="00424CE8" w:rsidRDefault="004A5F66" w:rsidP="00F07CFB">
      <w:pPr>
        <w:spacing w:after="120"/>
        <w:outlineLvl w:val="0"/>
        <w:rPr>
          <w:rFonts w:ascii="Courier New" w:hAnsi="Courier New" w:cs="Courier New"/>
          <w:sz w:val="24"/>
          <w:szCs w:val="24"/>
        </w:rPr>
      </w:pPr>
      <w:r w:rsidRPr="00424CE8">
        <w:rPr>
          <w:rFonts w:ascii="Courier New" w:hAnsi="Courier New" w:cs="Courier New"/>
          <w:sz w:val="24"/>
          <w:szCs w:val="24"/>
        </w:rPr>
        <w:br w:type="page"/>
      </w:r>
    </w:p>
    <w:p w14:paraId="0BC9F0B0" w14:textId="0D53ACDE" w:rsidR="00B11795"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lastRenderedPageBreak/>
        <w:t>Se</w:t>
      </w:r>
      <w:r w:rsidR="004A5F66" w:rsidRPr="00424CE8">
        <w:rPr>
          <w:rFonts w:ascii="Courier New" w:hAnsi="Courier New" w:cs="Courier New"/>
          <w:b/>
          <w:bCs/>
          <w:u w:val="single"/>
        </w:rPr>
        <w:t>lfl</w:t>
      </w:r>
      <w:r w:rsidRPr="00424CE8">
        <w:rPr>
          <w:rFonts w:ascii="Courier New" w:hAnsi="Courier New" w:cs="Courier New"/>
          <w:b/>
          <w:bCs/>
          <w:u w:val="single"/>
        </w:rPr>
        <w:t>essness</w:t>
      </w:r>
    </w:p>
    <w:p w14:paraId="2C8AAEEE" w14:textId="7BD5C313"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Guardsmen take care of their subordinates, their </w:t>
      </w:r>
      <w:r w:rsidR="004A5F66" w:rsidRPr="00424CE8">
        <w:rPr>
          <w:rFonts w:ascii="Courier New" w:hAnsi="Courier New" w:cs="Courier New"/>
          <w:sz w:val="24"/>
          <w:szCs w:val="24"/>
        </w:rPr>
        <w:t>families</w:t>
      </w:r>
      <w:r w:rsidRPr="00424CE8">
        <w:rPr>
          <w:rFonts w:ascii="Courier New" w:hAnsi="Courier New" w:cs="Courier New"/>
          <w:sz w:val="24"/>
          <w:szCs w:val="24"/>
        </w:rPr>
        <w:t xml:space="preserve">, their fellow Guardsmen before themselves. </w:t>
      </w:r>
      <w:r w:rsidR="004A5F66" w:rsidRPr="00424CE8">
        <w:rPr>
          <w:rFonts w:ascii="Courier New" w:hAnsi="Courier New" w:cs="Courier New"/>
          <w:sz w:val="24"/>
          <w:szCs w:val="24"/>
        </w:rPr>
        <w:t xml:space="preserve">The </w:t>
      </w:r>
      <w:r w:rsidRPr="00424CE8">
        <w:rPr>
          <w:rFonts w:ascii="Courier New" w:hAnsi="Courier New" w:cs="Courier New"/>
          <w:sz w:val="24"/>
          <w:szCs w:val="24"/>
        </w:rPr>
        <w:t>welfare of</w:t>
      </w:r>
      <w:r w:rsidR="004A5F66" w:rsidRPr="00424CE8">
        <w:rPr>
          <w:rFonts w:ascii="Courier New" w:hAnsi="Courier New" w:cs="Courier New"/>
          <w:sz w:val="24"/>
          <w:szCs w:val="24"/>
        </w:rPr>
        <w:t xml:space="preserve"> </w:t>
      </w:r>
      <w:r w:rsidRPr="00424CE8">
        <w:rPr>
          <w:rFonts w:ascii="Courier New" w:hAnsi="Courier New" w:cs="Courier New"/>
          <w:sz w:val="24"/>
          <w:szCs w:val="24"/>
        </w:rPr>
        <w:t xml:space="preserve">others, and those dependent upon us </w:t>
      </w:r>
      <w:r w:rsidR="00BD7842" w:rsidRPr="00424CE8">
        <w:rPr>
          <w:rFonts w:ascii="Courier New" w:hAnsi="Courier New" w:cs="Courier New"/>
          <w:sz w:val="24"/>
          <w:szCs w:val="24"/>
        </w:rPr>
        <w:t>is</w:t>
      </w:r>
      <w:r w:rsidRPr="00424CE8">
        <w:rPr>
          <w:rFonts w:ascii="Courier New" w:hAnsi="Courier New" w:cs="Courier New"/>
          <w:sz w:val="24"/>
          <w:szCs w:val="24"/>
        </w:rPr>
        <w:t xml:space="preserve"> more </w:t>
      </w:r>
      <w:r w:rsidR="004A5F66" w:rsidRPr="00424CE8">
        <w:rPr>
          <w:rFonts w:ascii="Courier New" w:hAnsi="Courier New" w:cs="Courier New"/>
          <w:sz w:val="24"/>
          <w:szCs w:val="24"/>
        </w:rPr>
        <w:t>i</w:t>
      </w:r>
      <w:r w:rsidRPr="00424CE8">
        <w:rPr>
          <w:rFonts w:ascii="Courier New" w:hAnsi="Courier New" w:cs="Courier New"/>
          <w:sz w:val="24"/>
          <w:szCs w:val="24"/>
        </w:rPr>
        <w:t xml:space="preserve">mportant than our </w:t>
      </w:r>
      <w:r w:rsidR="004E0E27" w:rsidRPr="00424CE8">
        <w:rPr>
          <w:rFonts w:ascii="Courier New" w:hAnsi="Courier New" w:cs="Courier New"/>
          <w:sz w:val="24"/>
          <w:szCs w:val="24"/>
        </w:rPr>
        <w:t>in</w:t>
      </w:r>
      <w:r w:rsidRPr="00424CE8">
        <w:rPr>
          <w:rFonts w:ascii="Courier New" w:hAnsi="Courier New" w:cs="Courier New"/>
          <w:sz w:val="24"/>
          <w:szCs w:val="24"/>
        </w:rPr>
        <w:t>dividual welfare.</w:t>
      </w:r>
    </w:p>
    <w:p w14:paraId="2EB33176" w14:textId="2B7D58DB" w:rsidR="004A5F66" w:rsidRPr="00424CE8" w:rsidRDefault="00B11795"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 xml:space="preserve">Concern for People. </w:t>
      </w:r>
    </w:p>
    <w:p w14:paraId="2C45988A" w14:textId="5B634110"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Everyone </w:t>
      </w:r>
      <w:r w:rsidR="00BD7842" w:rsidRPr="00424CE8">
        <w:rPr>
          <w:rFonts w:ascii="Courier New" w:hAnsi="Courier New" w:cs="Courier New"/>
          <w:sz w:val="24"/>
          <w:szCs w:val="24"/>
        </w:rPr>
        <w:t>is</w:t>
      </w:r>
      <w:r w:rsidRPr="00424CE8">
        <w:rPr>
          <w:rFonts w:ascii="Courier New" w:hAnsi="Courier New" w:cs="Courier New"/>
          <w:sz w:val="24"/>
          <w:szCs w:val="24"/>
        </w:rPr>
        <w:t xml:space="preserve"> of value, regardless of race, nation of origin, </w:t>
      </w:r>
      <w:r w:rsidR="004A5F66" w:rsidRPr="00424CE8">
        <w:rPr>
          <w:rFonts w:ascii="Courier New" w:hAnsi="Courier New" w:cs="Courier New"/>
          <w:sz w:val="24"/>
          <w:szCs w:val="24"/>
        </w:rPr>
        <w:t>religion</w:t>
      </w:r>
      <w:r w:rsidRPr="00424CE8">
        <w:rPr>
          <w:rFonts w:ascii="Courier New" w:hAnsi="Courier New" w:cs="Courier New"/>
          <w:sz w:val="24"/>
          <w:szCs w:val="24"/>
        </w:rPr>
        <w:t>, or gender</w:t>
      </w:r>
      <w:r w:rsidR="004A5F66" w:rsidRPr="00424CE8">
        <w:rPr>
          <w:rFonts w:ascii="Courier New" w:hAnsi="Courier New" w:cs="Courier New"/>
          <w:sz w:val="24"/>
          <w:szCs w:val="24"/>
        </w:rPr>
        <w:t xml:space="preserve">. </w:t>
      </w:r>
      <w:r w:rsidRPr="00424CE8">
        <w:rPr>
          <w:rFonts w:ascii="Courier New" w:hAnsi="Courier New" w:cs="Courier New"/>
          <w:sz w:val="24"/>
          <w:szCs w:val="24"/>
        </w:rPr>
        <w:t xml:space="preserve">Concern </w:t>
      </w:r>
      <w:r w:rsidR="004A5F66" w:rsidRPr="00424CE8">
        <w:rPr>
          <w:rFonts w:ascii="Courier New" w:hAnsi="Courier New" w:cs="Courier New"/>
          <w:sz w:val="24"/>
          <w:szCs w:val="24"/>
        </w:rPr>
        <w:t>i</w:t>
      </w:r>
      <w:r w:rsidRPr="00424CE8">
        <w:rPr>
          <w:rFonts w:ascii="Courier New" w:hAnsi="Courier New" w:cs="Courier New"/>
          <w:sz w:val="24"/>
          <w:szCs w:val="24"/>
        </w:rPr>
        <w:t>n</w:t>
      </w:r>
      <w:r w:rsidR="004A5F66" w:rsidRPr="00424CE8">
        <w:rPr>
          <w:rFonts w:ascii="Courier New" w:hAnsi="Courier New" w:cs="Courier New"/>
          <w:sz w:val="24"/>
          <w:szCs w:val="24"/>
        </w:rPr>
        <w:t>cl</w:t>
      </w:r>
      <w:r w:rsidRPr="00424CE8">
        <w:rPr>
          <w:rFonts w:ascii="Courier New" w:hAnsi="Courier New" w:cs="Courier New"/>
          <w:sz w:val="24"/>
          <w:szCs w:val="24"/>
        </w:rPr>
        <w:t xml:space="preserve">udes a commitment to </w:t>
      </w:r>
      <w:r w:rsidR="004A5F66" w:rsidRPr="00424CE8">
        <w:rPr>
          <w:rFonts w:ascii="Courier New" w:hAnsi="Courier New" w:cs="Courier New"/>
          <w:sz w:val="24"/>
          <w:szCs w:val="24"/>
        </w:rPr>
        <w:t>i</w:t>
      </w:r>
      <w:r w:rsidRPr="00424CE8">
        <w:rPr>
          <w:rFonts w:ascii="Courier New" w:hAnsi="Courier New" w:cs="Courier New"/>
          <w:sz w:val="24"/>
          <w:szCs w:val="24"/>
        </w:rPr>
        <w:t>mproving</w:t>
      </w:r>
      <w:r w:rsidR="004A5F66" w:rsidRPr="00424CE8">
        <w:rPr>
          <w:rFonts w:ascii="Courier New" w:hAnsi="Courier New" w:cs="Courier New"/>
          <w:sz w:val="24"/>
          <w:szCs w:val="24"/>
        </w:rPr>
        <w:t xml:space="preserve"> </w:t>
      </w:r>
      <w:r w:rsidRPr="00424CE8">
        <w:rPr>
          <w:rFonts w:ascii="Courier New" w:hAnsi="Courier New" w:cs="Courier New"/>
          <w:sz w:val="24"/>
          <w:szCs w:val="24"/>
        </w:rPr>
        <w:t xml:space="preserve">the level of education, </w:t>
      </w:r>
      <w:r w:rsidR="004A5F66" w:rsidRPr="00424CE8">
        <w:rPr>
          <w:rFonts w:ascii="Courier New" w:hAnsi="Courier New" w:cs="Courier New"/>
          <w:sz w:val="24"/>
          <w:szCs w:val="24"/>
        </w:rPr>
        <w:t>skill</w:t>
      </w:r>
      <w:r w:rsidRPr="00424CE8">
        <w:rPr>
          <w:rFonts w:ascii="Courier New" w:hAnsi="Courier New" w:cs="Courier New"/>
          <w:sz w:val="24"/>
          <w:szCs w:val="24"/>
        </w:rPr>
        <w:t xml:space="preserve">, self-esteem, and quality of </w:t>
      </w:r>
      <w:r w:rsidR="004A5F66" w:rsidRPr="00424CE8">
        <w:rPr>
          <w:rFonts w:ascii="Courier New" w:hAnsi="Courier New" w:cs="Courier New"/>
          <w:sz w:val="24"/>
          <w:szCs w:val="24"/>
        </w:rPr>
        <w:t>life</w:t>
      </w:r>
      <w:r w:rsidRPr="00424CE8">
        <w:rPr>
          <w:rFonts w:ascii="Courier New" w:hAnsi="Courier New" w:cs="Courier New"/>
          <w:sz w:val="24"/>
          <w:szCs w:val="24"/>
        </w:rPr>
        <w:t xml:space="preserve"> for our </w:t>
      </w:r>
      <w:r w:rsidR="004A5F66" w:rsidRPr="00424CE8">
        <w:rPr>
          <w:rFonts w:ascii="Courier New" w:hAnsi="Courier New" w:cs="Courier New"/>
          <w:sz w:val="24"/>
          <w:szCs w:val="24"/>
        </w:rPr>
        <w:t>community</w:t>
      </w:r>
      <w:r w:rsidRPr="00424CE8">
        <w:rPr>
          <w:rFonts w:ascii="Courier New" w:hAnsi="Courier New" w:cs="Courier New"/>
          <w:sz w:val="24"/>
          <w:szCs w:val="24"/>
        </w:rPr>
        <w:t>.</w:t>
      </w:r>
    </w:p>
    <w:p w14:paraId="77C2F91D" w14:textId="6C9F20D2" w:rsidR="00B11795" w:rsidRPr="00424CE8" w:rsidRDefault="004A5F66" w:rsidP="00F07CFB">
      <w:pPr>
        <w:pStyle w:val="ListParagraph"/>
        <w:numPr>
          <w:ilvl w:val="2"/>
          <w:numId w:val="17"/>
        </w:numPr>
        <w:spacing w:after="120" w:line="276" w:lineRule="auto"/>
        <w:outlineLvl w:val="0"/>
        <w:rPr>
          <w:rFonts w:ascii="Courier New" w:hAnsi="Courier New" w:cs="Courier New"/>
          <w:b/>
          <w:bCs/>
          <w:u w:val="single"/>
        </w:rPr>
      </w:pPr>
      <w:r w:rsidRPr="00424CE8">
        <w:rPr>
          <w:rFonts w:ascii="Courier New" w:hAnsi="Courier New" w:cs="Courier New"/>
          <w:b/>
          <w:bCs/>
          <w:u w:val="single"/>
        </w:rPr>
        <w:t>S</w:t>
      </w:r>
      <w:r w:rsidR="00B11795" w:rsidRPr="00424CE8">
        <w:rPr>
          <w:rFonts w:ascii="Courier New" w:hAnsi="Courier New" w:cs="Courier New"/>
          <w:b/>
          <w:bCs/>
          <w:u w:val="single"/>
        </w:rPr>
        <w:t>p</w:t>
      </w:r>
      <w:r w:rsidRPr="00424CE8">
        <w:rPr>
          <w:rFonts w:ascii="Courier New" w:hAnsi="Courier New" w:cs="Courier New"/>
          <w:b/>
          <w:bCs/>
          <w:u w:val="single"/>
        </w:rPr>
        <w:t>i</w:t>
      </w:r>
      <w:r w:rsidR="00B11795" w:rsidRPr="00424CE8">
        <w:rPr>
          <w:rFonts w:ascii="Courier New" w:hAnsi="Courier New" w:cs="Courier New"/>
          <w:b/>
          <w:bCs/>
          <w:u w:val="single"/>
        </w:rPr>
        <w:t>ritual Heritage</w:t>
      </w:r>
    </w:p>
    <w:p w14:paraId="456D9207" w14:textId="773FE3B6" w:rsidR="00B11795" w:rsidRPr="00424CE8" w:rsidRDefault="00B11795" w:rsidP="00F07CFB">
      <w:pPr>
        <w:spacing w:after="120" w:line="276" w:lineRule="auto"/>
        <w:outlineLvl w:val="0"/>
        <w:rPr>
          <w:rFonts w:ascii="Courier New" w:hAnsi="Courier New" w:cs="Courier New"/>
          <w:sz w:val="24"/>
          <w:szCs w:val="24"/>
        </w:rPr>
      </w:pPr>
      <w:r w:rsidRPr="00424CE8">
        <w:rPr>
          <w:rFonts w:ascii="Courier New" w:hAnsi="Courier New" w:cs="Courier New"/>
          <w:sz w:val="24"/>
          <w:szCs w:val="24"/>
        </w:rPr>
        <w:t xml:space="preserve">The U.S. Constitution, the Pledge of Allegiance, and the creeds that guide our nation recognize the value of religious and spiritual and moral heritage of </w:t>
      </w:r>
      <w:r w:rsidR="004A5F66" w:rsidRPr="00424CE8">
        <w:rPr>
          <w:rFonts w:ascii="Courier New" w:hAnsi="Courier New" w:cs="Courier New"/>
          <w:sz w:val="24"/>
          <w:szCs w:val="24"/>
        </w:rPr>
        <w:t>individuals</w:t>
      </w:r>
      <w:r w:rsidRPr="00424CE8">
        <w:rPr>
          <w:rFonts w:ascii="Courier New" w:hAnsi="Courier New" w:cs="Courier New"/>
          <w:sz w:val="24"/>
          <w:szCs w:val="24"/>
        </w:rPr>
        <w:t xml:space="preserve"> and base our understanding of rights and duties on the endowment of all people, by God, with the </w:t>
      </w:r>
      <w:r w:rsidR="004A5F66" w:rsidRPr="00424CE8">
        <w:rPr>
          <w:rFonts w:ascii="Courier New" w:hAnsi="Courier New" w:cs="Courier New"/>
          <w:sz w:val="24"/>
          <w:szCs w:val="24"/>
        </w:rPr>
        <w:t>inalienable</w:t>
      </w:r>
      <w:r w:rsidRPr="00424CE8">
        <w:rPr>
          <w:rFonts w:ascii="Courier New" w:hAnsi="Courier New" w:cs="Courier New"/>
          <w:sz w:val="24"/>
          <w:szCs w:val="24"/>
        </w:rPr>
        <w:t xml:space="preserve"> rights of </w:t>
      </w:r>
      <w:r w:rsidR="004A5F66" w:rsidRPr="00424CE8">
        <w:rPr>
          <w:rFonts w:ascii="Courier New" w:hAnsi="Courier New" w:cs="Courier New"/>
          <w:sz w:val="24"/>
          <w:szCs w:val="24"/>
        </w:rPr>
        <w:t>life</w:t>
      </w:r>
      <w:r w:rsidRPr="00424CE8">
        <w:rPr>
          <w:rFonts w:ascii="Courier New" w:hAnsi="Courier New" w:cs="Courier New"/>
          <w:sz w:val="24"/>
          <w:szCs w:val="24"/>
        </w:rPr>
        <w:t xml:space="preserve">, liberty, and the pursuit of happiness. Guardsmen maintain </w:t>
      </w:r>
      <w:r w:rsidR="004A5F66" w:rsidRPr="00424CE8">
        <w:rPr>
          <w:rFonts w:ascii="Courier New" w:hAnsi="Courier New" w:cs="Courier New"/>
          <w:sz w:val="24"/>
          <w:szCs w:val="24"/>
        </w:rPr>
        <w:t>spiritual</w:t>
      </w:r>
      <w:r w:rsidRPr="00424CE8">
        <w:rPr>
          <w:rFonts w:ascii="Courier New" w:hAnsi="Courier New" w:cs="Courier New"/>
          <w:sz w:val="24"/>
          <w:szCs w:val="24"/>
        </w:rPr>
        <w:t xml:space="preserve"> health and growth to nurture enduring values and acquire a source of strength required for success </w:t>
      </w:r>
      <w:r w:rsidR="004E0E27" w:rsidRPr="00424CE8">
        <w:rPr>
          <w:rFonts w:ascii="Courier New" w:hAnsi="Courier New" w:cs="Courier New"/>
          <w:sz w:val="24"/>
          <w:szCs w:val="24"/>
        </w:rPr>
        <w:t>in</w:t>
      </w:r>
      <w:r w:rsidRPr="00424CE8">
        <w:rPr>
          <w:rFonts w:ascii="Courier New" w:hAnsi="Courier New" w:cs="Courier New"/>
          <w:sz w:val="24"/>
          <w:szCs w:val="24"/>
        </w:rPr>
        <w:t xml:space="preserve"> battle and the </w:t>
      </w:r>
      <w:r w:rsidR="004A5F66" w:rsidRPr="00424CE8">
        <w:rPr>
          <w:rFonts w:ascii="Courier New" w:hAnsi="Courier New" w:cs="Courier New"/>
          <w:sz w:val="24"/>
          <w:szCs w:val="24"/>
        </w:rPr>
        <w:t>ability</w:t>
      </w:r>
      <w:r w:rsidRPr="00424CE8">
        <w:rPr>
          <w:rFonts w:ascii="Courier New" w:hAnsi="Courier New" w:cs="Courier New"/>
          <w:sz w:val="24"/>
          <w:szCs w:val="24"/>
        </w:rPr>
        <w:t xml:space="preserve"> to endure hardship·.</w:t>
      </w:r>
    </w:p>
    <w:p w14:paraId="5FF780B8" w14:textId="690FB287" w:rsidR="00B11795" w:rsidRPr="00424CE8" w:rsidRDefault="00B11795" w:rsidP="00F07CFB">
      <w:pPr>
        <w:spacing w:after="120" w:line="276" w:lineRule="auto"/>
        <w:outlineLvl w:val="0"/>
        <w:rPr>
          <w:rFonts w:ascii="Courier New" w:hAnsi="Courier New" w:cs="Courier New"/>
          <w:sz w:val="24"/>
          <w:szCs w:val="24"/>
        </w:rPr>
      </w:pPr>
    </w:p>
    <w:p w14:paraId="1A40D729" w14:textId="77777777" w:rsidR="004A5F66" w:rsidRPr="00424CE8" w:rsidRDefault="004A5F66" w:rsidP="00F07CFB">
      <w:pPr>
        <w:spacing w:after="120" w:line="276" w:lineRule="auto"/>
        <w:outlineLvl w:val="0"/>
        <w:rPr>
          <w:rFonts w:ascii="Courier New" w:hAnsi="Courier New" w:cs="Courier New"/>
          <w:sz w:val="24"/>
          <w:szCs w:val="24"/>
        </w:rPr>
      </w:pPr>
    </w:p>
    <w:sectPr w:rsidR="004A5F66" w:rsidRPr="00424CE8" w:rsidSect="00424CE8">
      <w:type w:val="continuous"/>
      <w:pgSz w:w="12240" w:h="15840" w:code="1"/>
      <w:pgMar w:top="605" w:right="1260" w:bottom="274" w:left="99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941035" w14:textId="77777777" w:rsidR="001F6306" w:rsidRDefault="001F6306" w:rsidP="00B11795">
      <w:pPr>
        <w:spacing w:after="0" w:line="240" w:lineRule="auto"/>
      </w:pPr>
      <w:r>
        <w:separator/>
      </w:r>
    </w:p>
  </w:endnote>
  <w:endnote w:type="continuationSeparator" w:id="0">
    <w:p w14:paraId="1AE1A1AC" w14:textId="77777777" w:rsidR="001F6306" w:rsidRDefault="001F6306" w:rsidP="00B11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EB5F26" w14:textId="77777777" w:rsidR="00CC44A9" w:rsidRDefault="00CC44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478E2" w14:textId="17FC6EB4" w:rsidR="00AA1893" w:rsidRDefault="00B81011">
    <w:pPr>
      <w:pStyle w:val="Foote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59264" behindDoc="0" locked="0" layoutInCell="1" allowOverlap="1" wp14:anchorId="21AD7435" wp14:editId="586C2EE1">
              <wp:simplePos x="0" y="0"/>
              <wp:positionH relativeFrom="column">
                <wp:posOffset>-57150</wp:posOffset>
              </wp:positionH>
              <wp:positionV relativeFrom="paragraph">
                <wp:posOffset>65405</wp:posOffset>
              </wp:positionV>
              <wp:extent cx="6477000" cy="0"/>
              <wp:effectExtent l="0" t="19050" r="19050" b="19050"/>
              <wp:wrapNone/>
              <wp:docPr id="1" name="Straight Connector 1"/>
              <wp:cNvGraphicFramePr/>
              <a:graphic xmlns:a="http://schemas.openxmlformats.org/drawingml/2006/main">
                <a:graphicData uri="http://schemas.microsoft.com/office/word/2010/wordprocessingShape">
                  <wps:wsp>
                    <wps:cNvCnPr/>
                    <wps:spPr>
                      <a:xfrm>
                        <a:off x="0" y="0"/>
                        <a:ext cx="64770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67F56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5.15pt" to="505.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" strokecolor="black [3213]" strokeweight="2.25pt">
              <v:stroke joinstyle="miter"/>
            </v:line>
          </w:pict>
        </mc:Fallback>
      </mc:AlternateContent>
    </w:r>
  </w:p>
  <w:p w14:paraId="562A5657" w14:textId="4BFBDA8F" w:rsidR="00246516" w:rsidRPr="003866B6" w:rsidRDefault="00246516">
    <w:pPr>
      <w:pStyle w:val="Footer"/>
      <w:rPr>
        <w:rFonts w:ascii="Courier New" w:hAnsi="Courier New" w:cs="Courier New"/>
      </w:rPr>
    </w:pPr>
    <w:r w:rsidRPr="003866B6">
      <w:rPr>
        <w:rFonts w:ascii="Courier New" w:hAnsi="Courier New" w:cs="Courier New"/>
      </w:rPr>
      <w:t>Confidential</w:t>
    </w:r>
    <w:r w:rsidR="003866B6">
      <w:rPr>
        <w:rFonts w:ascii="Courier New" w:hAnsi="Courier New" w:cs="Courier New"/>
      </w:rPr>
      <w:tab/>
    </w:r>
    <w:r w:rsidRPr="003866B6">
      <w:rPr>
        <w:rFonts w:ascii="Courier New" w:hAnsi="Courier New" w:cs="Courier New"/>
      </w:rPr>
      <w:t xml:space="preserve">Page  </w:t>
    </w:r>
    <w:r w:rsidRPr="003866B6">
      <w:rPr>
        <w:rFonts w:ascii="Courier New" w:hAnsi="Courier New" w:cs="Courier New"/>
      </w:rPr>
      <w:fldChar w:fldCharType="begin"/>
    </w:r>
    <w:r w:rsidRPr="003866B6">
      <w:rPr>
        <w:rFonts w:ascii="Courier New" w:hAnsi="Courier New" w:cs="Courier New"/>
      </w:rPr>
      <w:instrText xml:space="preserve"> PAGE   \* MERGEFORMAT </w:instrText>
    </w:r>
    <w:r w:rsidRPr="003866B6">
      <w:rPr>
        <w:rFonts w:ascii="Courier New" w:hAnsi="Courier New" w:cs="Courier New"/>
      </w:rPr>
      <w:fldChar w:fldCharType="separate"/>
    </w:r>
    <w:r w:rsidRPr="003866B6">
      <w:rPr>
        <w:rFonts w:ascii="Courier New" w:hAnsi="Courier New" w:cs="Courier New"/>
        <w:b/>
        <w:bCs/>
        <w:noProof/>
      </w:rPr>
      <w:t>1</w:t>
    </w:r>
    <w:r w:rsidRPr="003866B6">
      <w:rPr>
        <w:rFonts w:ascii="Courier New" w:hAnsi="Courier New" w:cs="Courier New"/>
        <w:b/>
        <w:bCs/>
        <w:noProof/>
      </w:rPr>
      <w:fldChar w:fldCharType="end"/>
    </w:r>
    <w:r w:rsidRPr="003866B6">
      <w:rPr>
        <w:rFonts w:ascii="Courier New" w:hAnsi="Courier New" w:cs="Courier New"/>
      </w:rPr>
      <w:ptab w:relativeTo="margin" w:alignment="right" w:leader="none"/>
    </w:r>
    <w:r w:rsidRPr="003866B6">
      <w:rPr>
        <w:rFonts w:ascii="Courier New" w:hAnsi="Courier New" w:cs="Courier New"/>
      </w:rPr>
      <w:t>9/14/2006</w:t>
    </w:r>
    <w:r w:rsidRPr="003866B6">
      <w:rPr>
        <w:rFonts w:ascii="Courier New" w:hAnsi="Courier New" w:cs="Courier New"/>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AC4FC" w14:textId="77777777" w:rsidR="00CC44A9" w:rsidRDefault="00CC4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2F0FE6" w14:textId="77777777" w:rsidR="001F6306" w:rsidRDefault="001F6306" w:rsidP="00B11795">
      <w:pPr>
        <w:spacing w:after="0" w:line="240" w:lineRule="auto"/>
      </w:pPr>
      <w:r>
        <w:separator/>
      </w:r>
    </w:p>
  </w:footnote>
  <w:footnote w:type="continuationSeparator" w:id="0">
    <w:p w14:paraId="440DC2BF" w14:textId="77777777" w:rsidR="001F6306" w:rsidRDefault="001F6306" w:rsidP="00B11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925F8E" w14:textId="77777777" w:rsidR="00CC44A9" w:rsidRDefault="00CC44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0C7659" w14:textId="1B56ED55" w:rsidR="00246516" w:rsidRPr="00F9727C" w:rsidRDefault="00246516" w:rsidP="00B11795">
    <w:pPr>
      <w:pStyle w:val="Header"/>
      <w:jc w:val="right"/>
      <w:rPr>
        <w:rFonts w:ascii="Courier New" w:hAnsi="Courier New" w:cs="Courier New"/>
      </w:rPr>
    </w:pPr>
    <w:r w:rsidRPr="00F9727C">
      <w:rPr>
        <w:rFonts w:ascii="Courier New" w:hAnsi="Courier New" w:cs="Courier New"/>
      </w:rPr>
      <w:t>Utah Scots Guard Bylaws</w:t>
    </w:r>
  </w:p>
  <w:p w14:paraId="4E3EE799" w14:textId="0015D308" w:rsidR="00246516" w:rsidRDefault="00CC44A9" w:rsidP="00B11795">
    <w:pPr>
      <w:pStyle w:val="Header"/>
      <w:jc w:val="right"/>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4AF2B6E4" wp14:editId="7833028E">
              <wp:simplePos x="0" y="0"/>
              <wp:positionH relativeFrom="column">
                <wp:posOffset>-57149</wp:posOffset>
              </wp:positionH>
              <wp:positionV relativeFrom="paragraph">
                <wp:posOffset>175260</wp:posOffset>
              </wp:positionV>
              <wp:extent cx="6419850" cy="0"/>
              <wp:effectExtent l="0" t="19050" r="19050" b="19050"/>
              <wp:wrapNone/>
              <wp:docPr id="2" name="Straight Connector 2"/>
              <wp:cNvGraphicFramePr/>
              <a:graphic xmlns:a="http://schemas.openxmlformats.org/drawingml/2006/main">
                <a:graphicData uri="http://schemas.microsoft.com/office/word/2010/wordprocessingShape">
                  <wps:wsp>
                    <wps:cNvCnPr/>
                    <wps:spPr>
                      <a:xfrm>
                        <a:off x="0" y="0"/>
                        <a:ext cx="6419850"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E443AB0"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3.8pt" to="501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" strokecolor="windowText" strokeweight="2.25pt">
              <v:stroke joinstyle="miter"/>
            </v:line>
          </w:pict>
        </mc:Fallback>
      </mc:AlternateContent>
    </w:r>
    <w:r w:rsidR="00246516" w:rsidRPr="00F9727C">
      <w:rPr>
        <w:rFonts w:ascii="Courier New" w:hAnsi="Courier New" w:cs="Courier New"/>
      </w:rPr>
      <w:t>Version 1.0</w:t>
    </w:r>
  </w:p>
  <w:p w14:paraId="25725D52" w14:textId="2458DCA8" w:rsidR="00B81011" w:rsidRPr="00F9727C" w:rsidRDefault="00B81011" w:rsidP="00B11795">
    <w:pPr>
      <w:pStyle w:val="Header"/>
      <w:jc w:val="right"/>
      <w:rPr>
        <w:rFonts w:ascii="Courier New" w:hAnsi="Courier New" w:cs="Courier Ne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CA2FC5" w14:textId="77777777" w:rsidR="00CC44A9" w:rsidRDefault="00CC4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decimal"/>
      <w:lvlText w:val="%1."/>
      <w:lvlJc w:val="left"/>
      <w:pPr>
        <w:ind w:left="500" w:hanging="282"/>
      </w:pPr>
      <w:rPr>
        <w:rFonts w:ascii="Arial" w:hAnsi="Arial" w:cs="Arial"/>
        <w:b/>
        <w:bCs/>
        <w:spacing w:val="-1"/>
        <w:w w:val="103"/>
        <w:sz w:val="23"/>
        <w:szCs w:val="23"/>
      </w:rPr>
    </w:lvl>
    <w:lvl w:ilvl="1">
      <w:start w:val="1"/>
      <w:numFmt w:val="decimal"/>
      <w:lvlText w:val="%1.%2"/>
      <w:lvlJc w:val="left"/>
      <w:pPr>
        <w:ind w:left="611" w:hanging="408"/>
      </w:pPr>
      <w:rPr>
        <w:rFonts w:ascii="Arial" w:hAnsi="Arial" w:cs="Arial"/>
        <w:b w:val="0"/>
        <w:bCs w:val="0"/>
        <w:spacing w:val="-1"/>
        <w:w w:val="97"/>
        <w:sz w:val="27"/>
        <w:szCs w:val="27"/>
        <w:u w:val="thick"/>
      </w:rPr>
    </w:lvl>
    <w:lvl w:ilvl="2">
      <w:numFmt w:val="bullet"/>
      <w:lvlText w:val="•"/>
      <w:lvlJc w:val="left"/>
      <w:pPr>
        <w:ind w:left="1555" w:hanging="408"/>
      </w:pPr>
    </w:lvl>
    <w:lvl w:ilvl="3">
      <w:numFmt w:val="bullet"/>
      <w:lvlText w:val="•"/>
      <w:lvlJc w:val="left"/>
      <w:pPr>
        <w:ind w:left="2491" w:hanging="408"/>
      </w:pPr>
    </w:lvl>
    <w:lvl w:ilvl="4">
      <w:numFmt w:val="bullet"/>
      <w:lvlText w:val="•"/>
      <w:lvlJc w:val="left"/>
      <w:pPr>
        <w:ind w:left="3427" w:hanging="408"/>
      </w:pPr>
    </w:lvl>
    <w:lvl w:ilvl="5">
      <w:numFmt w:val="bullet"/>
      <w:lvlText w:val="•"/>
      <w:lvlJc w:val="left"/>
      <w:pPr>
        <w:ind w:left="4362" w:hanging="408"/>
      </w:pPr>
    </w:lvl>
    <w:lvl w:ilvl="6">
      <w:numFmt w:val="bullet"/>
      <w:lvlText w:val="•"/>
      <w:lvlJc w:val="left"/>
      <w:pPr>
        <w:ind w:left="5298" w:hanging="408"/>
      </w:pPr>
    </w:lvl>
    <w:lvl w:ilvl="7">
      <w:numFmt w:val="bullet"/>
      <w:lvlText w:val="•"/>
      <w:lvlJc w:val="left"/>
      <w:pPr>
        <w:ind w:left="6234" w:hanging="408"/>
      </w:pPr>
    </w:lvl>
    <w:lvl w:ilvl="8">
      <w:numFmt w:val="bullet"/>
      <w:lvlText w:val="•"/>
      <w:lvlJc w:val="left"/>
      <w:pPr>
        <w:ind w:left="7170" w:hanging="408"/>
      </w:pPr>
    </w:lvl>
  </w:abstractNum>
  <w:abstractNum w:abstractNumId="1" w15:restartNumberingAfterBreak="0">
    <w:nsid w:val="00000403"/>
    <w:multiLevelType w:val="multilevel"/>
    <w:tmpl w:val="00000886"/>
    <w:lvl w:ilvl="0">
      <w:start w:val="2"/>
      <w:numFmt w:val="decimal"/>
      <w:lvlText w:val="%1."/>
      <w:lvlJc w:val="left"/>
      <w:pPr>
        <w:ind w:left="502" w:hanging="269"/>
      </w:pPr>
      <w:rPr>
        <w:rFonts w:ascii="Arial" w:hAnsi="Arial" w:cs="Arial"/>
        <w:b/>
        <w:bCs/>
        <w:spacing w:val="-1"/>
        <w:w w:val="98"/>
        <w:sz w:val="22"/>
        <w:szCs w:val="22"/>
      </w:rPr>
    </w:lvl>
    <w:lvl w:ilvl="1">
      <w:start w:val="1"/>
      <w:numFmt w:val="decimal"/>
      <w:lvlText w:val="%1.%2"/>
      <w:lvlJc w:val="left"/>
      <w:pPr>
        <w:ind w:left="608" w:hanging="382"/>
      </w:pPr>
      <w:rPr>
        <w:rFonts w:ascii="Arial" w:hAnsi="Arial" w:cs="Arial"/>
        <w:b w:val="0"/>
        <w:bCs w:val="0"/>
        <w:spacing w:val="-1"/>
        <w:w w:val="90"/>
        <w:sz w:val="27"/>
        <w:szCs w:val="27"/>
        <w:u w:val="thick"/>
      </w:rPr>
    </w:lvl>
    <w:lvl w:ilvl="2">
      <w:numFmt w:val="bullet"/>
      <w:lvlText w:val="•"/>
      <w:lvlJc w:val="left"/>
      <w:pPr>
        <w:ind w:left="910" w:hanging="351"/>
      </w:pPr>
      <w:rPr>
        <w:rFonts w:ascii="Arial" w:hAnsi="Arial" w:cs="Arial"/>
        <w:b w:val="0"/>
        <w:bCs w:val="0"/>
        <w:w w:val="77"/>
        <w:sz w:val="22"/>
        <w:szCs w:val="22"/>
      </w:rPr>
    </w:lvl>
    <w:lvl w:ilvl="3">
      <w:numFmt w:val="bullet"/>
      <w:lvlText w:val="•"/>
      <w:lvlJc w:val="left"/>
      <w:pPr>
        <w:ind w:left="1950" w:hanging="351"/>
      </w:pPr>
    </w:lvl>
    <w:lvl w:ilvl="4">
      <w:numFmt w:val="bullet"/>
      <w:lvlText w:val="•"/>
      <w:lvlJc w:val="left"/>
      <w:pPr>
        <w:ind w:left="2980" w:hanging="351"/>
      </w:pPr>
    </w:lvl>
    <w:lvl w:ilvl="5">
      <w:numFmt w:val="bullet"/>
      <w:lvlText w:val="•"/>
      <w:lvlJc w:val="left"/>
      <w:pPr>
        <w:ind w:left="4010" w:hanging="351"/>
      </w:pPr>
    </w:lvl>
    <w:lvl w:ilvl="6">
      <w:numFmt w:val="bullet"/>
      <w:lvlText w:val="•"/>
      <w:lvlJc w:val="left"/>
      <w:pPr>
        <w:ind w:left="5040" w:hanging="351"/>
      </w:pPr>
    </w:lvl>
    <w:lvl w:ilvl="7">
      <w:numFmt w:val="bullet"/>
      <w:lvlText w:val="•"/>
      <w:lvlJc w:val="left"/>
      <w:pPr>
        <w:ind w:left="6071" w:hanging="351"/>
      </w:pPr>
    </w:lvl>
    <w:lvl w:ilvl="8">
      <w:numFmt w:val="bullet"/>
      <w:lvlText w:val="•"/>
      <w:lvlJc w:val="left"/>
      <w:pPr>
        <w:ind w:left="7101" w:hanging="351"/>
      </w:pPr>
    </w:lvl>
  </w:abstractNum>
  <w:abstractNum w:abstractNumId="2" w15:restartNumberingAfterBreak="0">
    <w:nsid w:val="00000404"/>
    <w:multiLevelType w:val="multilevel"/>
    <w:tmpl w:val="00000887"/>
    <w:lvl w:ilvl="0">
      <w:start w:val="4"/>
      <w:numFmt w:val="decimal"/>
      <w:lvlText w:val="%1"/>
      <w:lvlJc w:val="left"/>
      <w:pPr>
        <w:ind w:left="129" w:hanging="130"/>
      </w:pPr>
      <w:rPr>
        <w:rFonts w:ascii="Arial" w:hAnsi="Arial" w:cs="Arial"/>
        <w:b w:val="0"/>
        <w:bCs w:val="0"/>
        <w:w w:val="101"/>
        <w:sz w:val="16"/>
        <w:szCs w:val="16"/>
        <w:u w:val="thick"/>
      </w:rPr>
    </w:lvl>
    <w:lvl w:ilvl="1">
      <w:start w:val="10"/>
      <w:numFmt w:val="decimal"/>
      <w:lvlText w:val="%1.%2"/>
      <w:lvlJc w:val="left"/>
      <w:pPr>
        <w:ind w:left="344" w:hanging="327"/>
      </w:pPr>
      <w:rPr>
        <w:b w:val="0"/>
        <w:bCs w:val="0"/>
        <w:w w:val="104"/>
        <w:u w:val="thick"/>
      </w:rPr>
    </w:lvl>
    <w:lvl w:ilvl="2">
      <w:numFmt w:val="bullet"/>
      <w:lvlText w:val="•"/>
      <w:lvlJc w:val="left"/>
      <w:pPr>
        <w:ind w:left="915" w:hanging="327"/>
      </w:pPr>
    </w:lvl>
    <w:lvl w:ilvl="3">
      <w:numFmt w:val="bullet"/>
      <w:lvlText w:val="•"/>
      <w:lvlJc w:val="left"/>
      <w:pPr>
        <w:ind w:left="1491" w:hanging="327"/>
      </w:pPr>
    </w:lvl>
    <w:lvl w:ilvl="4">
      <w:numFmt w:val="bullet"/>
      <w:lvlText w:val="•"/>
      <w:lvlJc w:val="left"/>
      <w:pPr>
        <w:ind w:left="2067" w:hanging="327"/>
      </w:pPr>
    </w:lvl>
    <w:lvl w:ilvl="5">
      <w:numFmt w:val="bullet"/>
      <w:lvlText w:val="•"/>
      <w:lvlJc w:val="left"/>
      <w:pPr>
        <w:ind w:left="2642" w:hanging="327"/>
      </w:pPr>
    </w:lvl>
    <w:lvl w:ilvl="6">
      <w:numFmt w:val="bullet"/>
      <w:lvlText w:val="•"/>
      <w:lvlJc w:val="left"/>
      <w:pPr>
        <w:ind w:left="3218" w:hanging="327"/>
      </w:pPr>
    </w:lvl>
    <w:lvl w:ilvl="7">
      <w:numFmt w:val="bullet"/>
      <w:lvlText w:val="•"/>
      <w:lvlJc w:val="left"/>
      <w:pPr>
        <w:ind w:left="3794" w:hanging="327"/>
      </w:pPr>
    </w:lvl>
    <w:lvl w:ilvl="8">
      <w:numFmt w:val="bullet"/>
      <w:lvlText w:val="•"/>
      <w:lvlJc w:val="left"/>
      <w:pPr>
        <w:ind w:left="4370" w:hanging="327"/>
      </w:pPr>
    </w:lvl>
  </w:abstractNum>
  <w:abstractNum w:abstractNumId="3" w15:restartNumberingAfterBreak="0">
    <w:nsid w:val="00000405"/>
    <w:multiLevelType w:val="multilevel"/>
    <w:tmpl w:val="00000888"/>
    <w:lvl w:ilvl="0">
      <w:start w:val="4"/>
      <w:numFmt w:val="decimal"/>
      <w:lvlText w:val="%1"/>
      <w:lvlJc w:val="left"/>
      <w:pPr>
        <w:ind w:left="913" w:hanging="453"/>
      </w:pPr>
    </w:lvl>
    <w:lvl w:ilvl="1">
      <w:start w:val="12"/>
      <w:numFmt w:val="decimal"/>
      <w:lvlText w:val="%1.%2"/>
      <w:lvlJc w:val="left"/>
      <w:pPr>
        <w:ind w:left="913" w:hanging="453"/>
      </w:pPr>
    </w:lvl>
    <w:lvl w:ilvl="2">
      <w:start w:val="1"/>
      <w:numFmt w:val="decimal"/>
      <w:lvlText w:val="%1.%2.%3"/>
      <w:lvlJc w:val="left"/>
      <w:pPr>
        <w:ind w:left="913" w:hanging="453"/>
      </w:pPr>
      <w:rPr>
        <w:rFonts w:ascii="Arial" w:hAnsi="Arial" w:cs="Arial"/>
        <w:b w:val="0"/>
        <w:bCs w:val="0"/>
        <w:i/>
        <w:iCs/>
        <w:spacing w:val="-1"/>
        <w:w w:val="105"/>
        <w:sz w:val="14"/>
        <w:szCs w:val="14"/>
      </w:rPr>
    </w:lvl>
    <w:lvl w:ilvl="3">
      <w:numFmt w:val="bullet"/>
      <w:lvlText w:val="•"/>
      <w:lvlJc w:val="left"/>
      <w:pPr>
        <w:ind w:left="2275" w:hanging="453"/>
      </w:pPr>
    </w:lvl>
    <w:lvl w:ilvl="4">
      <w:numFmt w:val="bullet"/>
      <w:lvlText w:val="•"/>
      <w:lvlJc w:val="left"/>
      <w:pPr>
        <w:ind w:left="2727" w:hanging="453"/>
      </w:pPr>
    </w:lvl>
    <w:lvl w:ilvl="5">
      <w:numFmt w:val="bullet"/>
      <w:lvlText w:val="•"/>
      <w:lvlJc w:val="left"/>
      <w:pPr>
        <w:ind w:left="3179" w:hanging="453"/>
      </w:pPr>
    </w:lvl>
    <w:lvl w:ilvl="6">
      <w:numFmt w:val="bullet"/>
      <w:lvlText w:val="•"/>
      <w:lvlJc w:val="left"/>
      <w:pPr>
        <w:ind w:left="3631" w:hanging="453"/>
      </w:pPr>
    </w:lvl>
    <w:lvl w:ilvl="7">
      <w:numFmt w:val="bullet"/>
      <w:lvlText w:val="•"/>
      <w:lvlJc w:val="left"/>
      <w:pPr>
        <w:ind w:left="4083" w:hanging="453"/>
      </w:pPr>
    </w:lvl>
    <w:lvl w:ilvl="8">
      <w:numFmt w:val="bullet"/>
      <w:lvlText w:val="•"/>
      <w:lvlJc w:val="left"/>
      <w:pPr>
        <w:ind w:left="4535" w:hanging="453"/>
      </w:pPr>
    </w:lvl>
  </w:abstractNum>
  <w:abstractNum w:abstractNumId="4" w15:restartNumberingAfterBreak="0">
    <w:nsid w:val="00000406"/>
    <w:multiLevelType w:val="multilevel"/>
    <w:tmpl w:val="00000889"/>
    <w:lvl w:ilvl="0">
      <w:numFmt w:val="bullet"/>
      <w:lvlText w:val="•"/>
      <w:lvlJc w:val="left"/>
      <w:pPr>
        <w:ind w:left="1637" w:hanging="134"/>
      </w:pPr>
      <w:rPr>
        <w:rFonts w:ascii="Arial" w:hAnsi="Arial" w:cs="Arial"/>
        <w:b w:val="0"/>
        <w:bCs w:val="0"/>
        <w:w w:val="108"/>
        <w:sz w:val="12"/>
        <w:szCs w:val="12"/>
      </w:rPr>
    </w:lvl>
    <w:lvl w:ilvl="1">
      <w:numFmt w:val="bullet"/>
      <w:lvlText w:val="•"/>
      <w:lvlJc w:val="left"/>
      <w:pPr>
        <w:ind w:left="1734" w:hanging="134"/>
      </w:pPr>
    </w:lvl>
    <w:lvl w:ilvl="2">
      <w:numFmt w:val="bullet"/>
      <w:lvlText w:val="•"/>
      <w:lvlJc w:val="left"/>
      <w:pPr>
        <w:ind w:left="1829" w:hanging="134"/>
      </w:pPr>
    </w:lvl>
    <w:lvl w:ilvl="3">
      <w:numFmt w:val="bullet"/>
      <w:lvlText w:val="•"/>
      <w:lvlJc w:val="left"/>
      <w:pPr>
        <w:ind w:left="1924" w:hanging="134"/>
      </w:pPr>
    </w:lvl>
    <w:lvl w:ilvl="4">
      <w:numFmt w:val="bullet"/>
      <w:lvlText w:val="•"/>
      <w:lvlJc w:val="left"/>
      <w:pPr>
        <w:ind w:left="2019" w:hanging="134"/>
      </w:pPr>
    </w:lvl>
    <w:lvl w:ilvl="5">
      <w:numFmt w:val="bullet"/>
      <w:lvlText w:val="•"/>
      <w:lvlJc w:val="left"/>
      <w:pPr>
        <w:ind w:left="2114" w:hanging="134"/>
      </w:pPr>
    </w:lvl>
    <w:lvl w:ilvl="6">
      <w:numFmt w:val="bullet"/>
      <w:lvlText w:val="•"/>
      <w:lvlJc w:val="left"/>
      <w:pPr>
        <w:ind w:left="2209" w:hanging="134"/>
      </w:pPr>
    </w:lvl>
    <w:lvl w:ilvl="7">
      <w:numFmt w:val="bullet"/>
      <w:lvlText w:val="•"/>
      <w:lvlJc w:val="left"/>
      <w:pPr>
        <w:ind w:left="2304" w:hanging="134"/>
      </w:pPr>
    </w:lvl>
    <w:lvl w:ilvl="8">
      <w:numFmt w:val="bullet"/>
      <w:lvlText w:val="•"/>
      <w:lvlJc w:val="left"/>
      <w:pPr>
        <w:ind w:left="2399" w:hanging="134"/>
      </w:pPr>
    </w:lvl>
  </w:abstractNum>
  <w:abstractNum w:abstractNumId="5" w15:restartNumberingAfterBreak="0">
    <w:nsid w:val="00000407"/>
    <w:multiLevelType w:val="multilevel"/>
    <w:tmpl w:val="0000088A"/>
    <w:lvl w:ilvl="0">
      <w:start w:val="5"/>
      <w:numFmt w:val="decimal"/>
      <w:lvlText w:val="%1"/>
      <w:lvlJc w:val="left"/>
      <w:pPr>
        <w:ind w:left="932" w:hanging="387"/>
      </w:pPr>
    </w:lvl>
    <w:lvl w:ilvl="1">
      <w:start w:val="1"/>
      <w:numFmt w:val="decimal"/>
      <w:lvlText w:val="%1.%2"/>
      <w:lvlJc w:val="left"/>
      <w:pPr>
        <w:ind w:left="932" w:hanging="387"/>
      </w:pPr>
    </w:lvl>
    <w:lvl w:ilvl="2">
      <w:start w:val="1"/>
      <w:numFmt w:val="decimal"/>
      <w:lvlText w:val="%1.%2.%3"/>
      <w:lvlJc w:val="left"/>
      <w:pPr>
        <w:ind w:left="932" w:hanging="387"/>
      </w:pPr>
      <w:rPr>
        <w:rFonts w:ascii="Arial" w:hAnsi="Arial" w:cs="Arial"/>
        <w:b w:val="0"/>
        <w:bCs w:val="0"/>
        <w:i/>
        <w:iCs/>
        <w:spacing w:val="-1"/>
        <w:w w:val="121"/>
        <w:sz w:val="13"/>
        <w:szCs w:val="13"/>
      </w:rPr>
    </w:lvl>
    <w:lvl w:ilvl="3">
      <w:numFmt w:val="bullet"/>
      <w:lvlText w:val="•"/>
      <w:lvlJc w:val="left"/>
      <w:pPr>
        <w:ind w:left="2334" w:hanging="387"/>
      </w:pPr>
    </w:lvl>
    <w:lvl w:ilvl="4">
      <w:numFmt w:val="bullet"/>
      <w:lvlText w:val="•"/>
      <w:lvlJc w:val="left"/>
      <w:pPr>
        <w:ind w:left="2799" w:hanging="387"/>
      </w:pPr>
    </w:lvl>
    <w:lvl w:ilvl="5">
      <w:numFmt w:val="bullet"/>
      <w:lvlText w:val="•"/>
      <w:lvlJc w:val="left"/>
      <w:pPr>
        <w:ind w:left="3263" w:hanging="387"/>
      </w:pPr>
    </w:lvl>
    <w:lvl w:ilvl="6">
      <w:numFmt w:val="bullet"/>
      <w:lvlText w:val="•"/>
      <w:lvlJc w:val="left"/>
      <w:pPr>
        <w:ind w:left="3728" w:hanging="387"/>
      </w:pPr>
    </w:lvl>
    <w:lvl w:ilvl="7">
      <w:numFmt w:val="bullet"/>
      <w:lvlText w:val="•"/>
      <w:lvlJc w:val="left"/>
      <w:pPr>
        <w:ind w:left="4193" w:hanging="387"/>
      </w:pPr>
    </w:lvl>
    <w:lvl w:ilvl="8">
      <w:numFmt w:val="bullet"/>
      <w:lvlText w:val="•"/>
      <w:lvlJc w:val="left"/>
      <w:pPr>
        <w:ind w:left="4658" w:hanging="387"/>
      </w:pPr>
    </w:lvl>
  </w:abstractNum>
  <w:abstractNum w:abstractNumId="6" w15:restartNumberingAfterBreak="0">
    <w:nsid w:val="00000408"/>
    <w:multiLevelType w:val="multilevel"/>
    <w:tmpl w:val="0000088B"/>
    <w:lvl w:ilvl="0">
      <w:start w:val="5"/>
      <w:numFmt w:val="decimal"/>
      <w:lvlText w:val="%1"/>
      <w:lvlJc w:val="left"/>
      <w:pPr>
        <w:ind w:left="855" w:hanging="374"/>
      </w:pPr>
    </w:lvl>
    <w:lvl w:ilvl="1">
      <w:start w:val="2"/>
      <w:numFmt w:val="decimal"/>
      <w:lvlText w:val="%1.%2"/>
      <w:lvlJc w:val="left"/>
      <w:pPr>
        <w:ind w:left="855" w:hanging="374"/>
      </w:pPr>
    </w:lvl>
    <w:lvl w:ilvl="2">
      <w:start w:val="2"/>
      <w:numFmt w:val="decimal"/>
      <w:lvlText w:val="%1.%2.%3"/>
      <w:lvlJc w:val="left"/>
      <w:pPr>
        <w:ind w:left="855" w:hanging="374"/>
      </w:pPr>
      <w:rPr>
        <w:rFonts w:ascii="Arial" w:hAnsi="Arial" w:cs="Arial"/>
        <w:b w:val="0"/>
        <w:bCs w:val="0"/>
        <w:i/>
        <w:iCs/>
        <w:spacing w:val="-1"/>
        <w:w w:val="119"/>
        <w:sz w:val="13"/>
        <w:szCs w:val="13"/>
      </w:rPr>
    </w:lvl>
    <w:lvl w:ilvl="3">
      <w:numFmt w:val="bullet"/>
      <w:lvlText w:val="•"/>
      <w:lvlJc w:val="left"/>
      <w:pPr>
        <w:ind w:left="2269" w:hanging="374"/>
      </w:pPr>
    </w:lvl>
    <w:lvl w:ilvl="4">
      <w:numFmt w:val="bullet"/>
      <w:lvlText w:val="•"/>
      <w:lvlJc w:val="left"/>
      <w:pPr>
        <w:ind w:left="2739" w:hanging="374"/>
      </w:pPr>
    </w:lvl>
    <w:lvl w:ilvl="5">
      <w:numFmt w:val="bullet"/>
      <w:lvlText w:val="•"/>
      <w:lvlJc w:val="left"/>
      <w:pPr>
        <w:ind w:left="3209" w:hanging="374"/>
      </w:pPr>
    </w:lvl>
    <w:lvl w:ilvl="6">
      <w:numFmt w:val="bullet"/>
      <w:lvlText w:val="•"/>
      <w:lvlJc w:val="left"/>
      <w:pPr>
        <w:ind w:left="3679" w:hanging="374"/>
      </w:pPr>
    </w:lvl>
    <w:lvl w:ilvl="7">
      <w:numFmt w:val="bullet"/>
      <w:lvlText w:val="•"/>
      <w:lvlJc w:val="left"/>
      <w:pPr>
        <w:ind w:left="4149" w:hanging="374"/>
      </w:pPr>
    </w:lvl>
    <w:lvl w:ilvl="8">
      <w:numFmt w:val="bullet"/>
      <w:lvlText w:val="•"/>
      <w:lvlJc w:val="left"/>
      <w:pPr>
        <w:ind w:left="4619" w:hanging="374"/>
      </w:pPr>
    </w:lvl>
  </w:abstractNum>
  <w:abstractNum w:abstractNumId="7" w15:restartNumberingAfterBreak="0">
    <w:nsid w:val="00000409"/>
    <w:multiLevelType w:val="multilevel"/>
    <w:tmpl w:val="0000088C"/>
    <w:lvl w:ilvl="0">
      <w:start w:val="5"/>
      <w:numFmt w:val="decimal"/>
      <w:lvlText w:val="%1"/>
      <w:lvlJc w:val="left"/>
      <w:pPr>
        <w:ind w:left="787" w:hanging="384"/>
      </w:pPr>
    </w:lvl>
    <w:lvl w:ilvl="1">
      <w:start w:val="5"/>
      <w:numFmt w:val="decimal"/>
      <w:lvlText w:val="%1.%2"/>
      <w:lvlJc w:val="left"/>
      <w:pPr>
        <w:ind w:left="787" w:hanging="384"/>
      </w:pPr>
    </w:lvl>
    <w:lvl w:ilvl="2">
      <w:start w:val="2"/>
      <w:numFmt w:val="decimal"/>
      <w:lvlText w:val="%1.%2.%3"/>
      <w:lvlJc w:val="left"/>
      <w:pPr>
        <w:ind w:left="787" w:hanging="384"/>
      </w:pPr>
      <w:rPr>
        <w:rFonts w:ascii="Arial" w:hAnsi="Arial" w:cs="Arial"/>
        <w:b w:val="0"/>
        <w:bCs w:val="0"/>
        <w:i/>
        <w:iCs/>
        <w:spacing w:val="-1"/>
        <w:w w:val="121"/>
        <w:sz w:val="13"/>
        <w:szCs w:val="13"/>
      </w:rPr>
    </w:lvl>
    <w:lvl w:ilvl="3">
      <w:numFmt w:val="bullet"/>
      <w:lvlText w:val="•"/>
      <w:lvlJc w:val="left"/>
      <w:pPr>
        <w:ind w:left="2180" w:hanging="384"/>
      </w:pPr>
    </w:lvl>
    <w:lvl w:ilvl="4">
      <w:numFmt w:val="bullet"/>
      <w:lvlText w:val="•"/>
      <w:lvlJc w:val="left"/>
      <w:pPr>
        <w:ind w:left="2647" w:hanging="384"/>
      </w:pPr>
    </w:lvl>
    <w:lvl w:ilvl="5">
      <w:numFmt w:val="bullet"/>
      <w:lvlText w:val="•"/>
      <w:lvlJc w:val="left"/>
      <w:pPr>
        <w:ind w:left="3114" w:hanging="384"/>
      </w:pPr>
    </w:lvl>
    <w:lvl w:ilvl="6">
      <w:numFmt w:val="bullet"/>
      <w:lvlText w:val="•"/>
      <w:lvlJc w:val="left"/>
      <w:pPr>
        <w:ind w:left="3581" w:hanging="384"/>
      </w:pPr>
    </w:lvl>
    <w:lvl w:ilvl="7">
      <w:numFmt w:val="bullet"/>
      <w:lvlText w:val="•"/>
      <w:lvlJc w:val="left"/>
      <w:pPr>
        <w:ind w:left="4047" w:hanging="384"/>
      </w:pPr>
    </w:lvl>
    <w:lvl w:ilvl="8">
      <w:numFmt w:val="bullet"/>
      <w:lvlText w:val="•"/>
      <w:lvlJc w:val="left"/>
      <w:pPr>
        <w:ind w:left="4514" w:hanging="384"/>
      </w:pPr>
    </w:lvl>
  </w:abstractNum>
  <w:abstractNum w:abstractNumId="8" w15:restartNumberingAfterBreak="0">
    <w:nsid w:val="0000040A"/>
    <w:multiLevelType w:val="multilevel"/>
    <w:tmpl w:val="0000088D"/>
    <w:lvl w:ilvl="0">
      <w:start w:val="6"/>
      <w:numFmt w:val="decimal"/>
      <w:lvlText w:val="%1"/>
      <w:lvlJc w:val="left"/>
      <w:pPr>
        <w:ind w:left="967" w:hanging="371"/>
      </w:pPr>
    </w:lvl>
    <w:lvl w:ilvl="1">
      <w:start w:val="1"/>
      <w:numFmt w:val="decimal"/>
      <w:lvlText w:val="%1.%2"/>
      <w:lvlJc w:val="left"/>
      <w:pPr>
        <w:ind w:left="967" w:hanging="371"/>
      </w:pPr>
    </w:lvl>
    <w:lvl w:ilvl="2">
      <w:start w:val="2"/>
      <w:numFmt w:val="decimal"/>
      <w:lvlText w:val="%1.%2.%3"/>
      <w:lvlJc w:val="left"/>
      <w:pPr>
        <w:ind w:left="967" w:hanging="371"/>
      </w:pPr>
      <w:rPr>
        <w:b w:val="0"/>
        <w:bCs w:val="0"/>
        <w:i/>
        <w:iCs/>
        <w:spacing w:val="-1"/>
        <w:w w:val="108"/>
      </w:rPr>
    </w:lvl>
    <w:lvl w:ilvl="3">
      <w:numFmt w:val="bullet"/>
      <w:lvlText w:val="•"/>
      <w:lvlJc w:val="left"/>
      <w:pPr>
        <w:ind w:left="4716" w:hanging="371"/>
      </w:pPr>
    </w:lvl>
    <w:lvl w:ilvl="4">
      <w:numFmt w:val="bullet"/>
      <w:lvlText w:val="•"/>
      <w:lvlJc w:val="left"/>
      <w:pPr>
        <w:ind w:left="5968" w:hanging="371"/>
      </w:pPr>
    </w:lvl>
    <w:lvl w:ilvl="5">
      <w:numFmt w:val="bullet"/>
      <w:lvlText w:val="•"/>
      <w:lvlJc w:val="left"/>
      <w:pPr>
        <w:ind w:left="7220" w:hanging="371"/>
      </w:pPr>
    </w:lvl>
    <w:lvl w:ilvl="6">
      <w:numFmt w:val="bullet"/>
      <w:lvlText w:val="•"/>
      <w:lvlJc w:val="left"/>
      <w:pPr>
        <w:ind w:left="8472" w:hanging="371"/>
      </w:pPr>
    </w:lvl>
    <w:lvl w:ilvl="7">
      <w:numFmt w:val="bullet"/>
      <w:lvlText w:val="•"/>
      <w:lvlJc w:val="left"/>
      <w:pPr>
        <w:ind w:left="9725" w:hanging="371"/>
      </w:pPr>
    </w:lvl>
    <w:lvl w:ilvl="8">
      <w:numFmt w:val="bullet"/>
      <w:lvlText w:val="•"/>
      <w:lvlJc w:val="left"/>
      <w:pPr>
        <w:ind w:left="10977" w:hanging="371"/>
      </w:pPr>
    </w:lvl>
  </w:abstractNum>
  <w:abstractNum w:abstractNumId="9" w15:restartNumberingAfterBreak="0">
    <w:nsid w:val="0000040B"/>
    <w:multiLevelType w:val="multilevel"/>
    <w:tmpl w:val="0000088E"/>
    <w:lvl w:ilvl="0">
      <w:start w:val="7"/>
      <w:numFmt w:val="decimal"/>
      <w:lvlText w:val="%1"/>
      <w:lvlJc w:val="left"/>
      <w:pPr>
        <w:ind w:left="826" w:hanging="364"/>
      </w:pPr>
    </w:lvl>
    <w:lvl w:ilvl="1">
      <w:start w:val="2"/>
      <w:numFmt w:val="decimal"/>
      <w:lvlText w:val="%1.%2"/>
      <w:lvlJc w:val="left"/>
      <w:pPr>
        <w:ind w:left="826" w:hanging="364"/>
      </w:pPr>
    </w:lvl>
    <w:lvl w:ilvl="2">
      <w:start w:val="1"/>
      <w:numFmt w:val="decimal"/>
      <w:lvlText w:val="%1.%2.%3"/>
      <w:lvlJc w:val="left"/>
      <w:pPr>
        <w:ind w:left="826" w:hanging="364"/>
      </w:pPr>
      <w:rPr>
        <w:rFonts w:ascii="Arial" w:hAnsi="Arial" w:cs="Arial"/>
        <w:b w:val="0"/>
        <w:bCs w:val="0"/>
        <w:i/>
        <w:iCs/>
        <w:spacing w:val="-1"/>
        <w:w w:val="118"/>
        <w:sz w:val="13"/>
        <w:szCs w:val="13"/>
      </w:rPr>
    </w:lvl>
    <w:lvl w:ilvl="3">
      <w:numFmt w:val="bullet"/>
      <w:lvlText w:val="•"/>
      <w:lvlJc w:val="left"/>
      <w:pPr>
        <w:ind w:left="2226" w:hanging="364"/>
      </w:pPr>
    </w:lvl>
    <w:lvl w:ilvl="4">
      <w:numFmt w:val="bullet"/>
      <w:lvlText w:val="•"/>
      <w:lvlJc w:val="left"/>
      <w:pPr>
        <w:ind w:left="2695" w:hanging="364"/>
      </w:pPr>
    </w:lvl>
    <w:lvl w:ilvl="5">
      <w:numFmt w:val="bullet"/>
      <w:lvlText w:val="•"/>
      <w:lvlJc w:val="left"/>
      <w:pPr>
        <w:ind w:left="3163" w:hanging="364"/>
      </w:pPr>
    </w:lvl>
    <w:lvl w:ilvl="6">
      <w:numFmt w:val="bullet"/>
      <w:lvlText w:val="•"/>
      <w:lvlJc w:val="left"/>
      <w:pPr>
        <w:ind w:left="3632" w:hanging="364"/>
      </w:pPr>
    </w:lvl>
    <w:lvl w:ilvl="7">
      <w:numFmt w:val="bullet"/>
      <w:lvlText w:val="•"/>
      <w:lvlJc w:val="left"/>
      <w:pPr>
        <w:ind w:left="4101" w:hanging="364"/>
      </w:pPr>
    </w:lvl>
    <w:lvl w:ilvl="8">
      <w:numFmt w:val="bullet"/>
      <w:lvlText w:val="•"/>
      <w:lvlJc w:val="left"/>
      <w:pPr>
        <w:ind w:left="4570" w:hanging="364"/>
      </w:pPr>
    </w:lvl>
  </w:abstractNum>
  <w:abstractNum w:abstractNumId="10" w15:restartNumberingAfterBreak="0">
    <w:nsid w:val="0000040C"/>
    <w:multiLevelType w:val="multilevel"/>
    <w:tmpl w:val="0000088F"/>
    <w:lvl w:ilvl="0">
      <w:start w:val="7"/>
      <w:numFmt w:val="decimal"/>
      <w:lvlText w:val="%1"/>
      <w:lvlJc w:val="left"/>
      <w:pPr>
        <w:ind w:left="811" w:hanging="373"/>
      </w:pPr>
    </w:lvl>
    <w:lvl w:ilvl="1">
      <w:start w:val="3"/>
      <w:numFmt w:val="decimal"/>
      <w:lvlText w:val="%1.%2"/>
      <w:lvlJc w:val="left"/>
      <w:pPr>
        <w:ind w:left="811" w:hanging="373"/>
      </w:pPr>
    </w:lvl>
    <w:lvl w:ilvl="2">
      <w:start w:val="1"/>
      <w:numFmt w:val="decimal"/>
      <w:lvlText w:val="%1.%2.%3"/>
      <w:lvlJc w:val="left"/>
      <w:pPr>
        <w:ind w:left="811" w:hanging="373"/>
      </w:pPr>
      <w:rPr>
        <w:b w:val="0"/>
        <w:bCs w:val="0"/>
        <w:i/>
        <w:iCs/>
        <w:spacing w:val="-1"/>
        <w:w w:val="120"/>
      </w:rPr>
    </w:lvl>
    <w:lvl w:ilvl="3">
      <w:numFmt w:val="bullet"/>
      <w:lvlText w:val="•"/>
      <w:lvlJc w:val="left"/>
      <w:pPr>
        <w:ind w:left="2215" w:hanging="373"/>
      </w:pPr>
    </w:lvl>
    <w:lvl w:ilvl="4">
      <w:numFmt w:val="bullet"/>
      <w:lvlText w:val="•"/>
      <w:lvlJc w:val="left"/>
      <w:pPr>
        <w:ind w:left="2681" w:hanging="373"/>
      </w:pPr>
    </w:lvl>
    <w:lvl w:ilvl="5">
      <w:numFmt w:val="bullet"/>
      <w:lvlText w:val="•"/>
      <w:lvlJc w:val="left"/>
      <w:pPr>
        <w:ind w:left="3146" w:hanging="373"/>
      </w:pPr>
    </w:lvl>
    <w:lvl w:ilvl="6">
      <w:numFmt w:val="bullet"/>
      <w:lvlText w:val="•"/>
      <w:lvlJc w:val="left"/>
      <w:pPr>
        <w:ind w:left="3611" w:hanging="373"/>
      </w:pPr>
    </w:lvl>
    <w:lvl w:ilvl="7">
      <w:numFmt w:val="bullet"/>
      <w:lvlText w:val="•"/>
      <w:lvlJc w:val="left"/>
      <w:pPr>
        <w:ind w:left="4076" w:hanging="373"/>
      </w:pPr>
    </w:lvl>
    <w:lvl w:ilvl="8">
      <w:numFmt w:val="bullet"/>
      <w:lvlText w:val="•"/>
      <w:lvlJc w:val="left"/>
      <w:pPr>
        <w:ind w:left="4542" w:hanging="373"/>
      </w:pPr>
    </w:lvl>
  </w:abstractNum>
  <w:abstractNum w:abstractNumId="11" w15:restartNumberingAfterBreak="0">
    <w:nsid w:val="0000040D"/>
    <w:multiLevelType w:val="multilevel"/>
    <w:tmpl w:val="00000890"/>
    <w:lvl w:ilvl="0">
      <w:start w:val="7"/>
      <w:numFmt w:val="decimal"/>
      <w:lvlText w:val="%1"/>
      <w:lvlJc w:val="left"/>
      <w:pPr>
        <w:ind w:left="375" w:hanging="376"/>
      </w:pPr>
    </w:lvl>
    <w:lvl w:ilvl="1">
      <w:start w:val="2"/>
      <w:numFmt w:val="decimal"/>
      <w:lvlText w:val="%1.%2"/>
      <w:lvlJc w:val="left"/>
      <w:pPr>
        <w:ind w:left="375" w:hanging="376"/>
      </w:pPr>
    </w:lvl>
    <w:lvl w:ilvl="2">
      <w:start w:val="3"/>
      <w:numFmt w:val="decimal"/>
      <w:lvlText w:val="%1.%2.%3"/>
      <w:lvlJc w:val="left"/>
      <w:pPr>
        <w:ind w:left="375" w:hanging="376"/>
      </w:pPr>
      <w:rPr>
        <w:rFonts w:ascii="Arial" w:hAnsi="Arial" w:cs="Arial"/>
        <w:b w:val="0"/>
        <w:bCs w:val="0"/>
        <w:i/>
        <w:iCs/>
        <w:spacing w:val="-1"/>
        <w:w w:val="119"/>
        <w:sz w:val="13"/>
        <w:szCs w:val="13"/>
      </w:rPr>
    </w:lvl>
    <w:lvl w:ilvl="3">
      <w:numFmt w:val="bullet"/>
      <w:lvlText w:val="•"/>
      <w:lvlJc w:val="left"/>
      <w:pPr>
        <w:ind w:left="1778" w:hanging="376"/>
      </w:pPr>
    </w:lvl>
    <w:lvl w:ilvl="4">
      <w:numFmt w:val="bullet"/>
      <w:lvlText w:val="•"/>
      <w:lvlJc w:val="left"/>
      <w:pPr>
        <w:ind w:left="2245" w:hanging="376"/>
      </w:pPr>
    </w:lvl>
    <w:lvl w:ilvl="5">
      <w:numFmt w:val="bullet"/>
      <w:lvlText w:val="•"/>
      <w:lvlJc w:val="left"/>
      <w:pPr>
        <w:ind w:left="2711" w:hanging="376"/>
      </w:pPr>
    </w:lvl>
    <w:lvl w:ilvl="6">
      <w:numFmt w:val="bullet"/>
      <w:lvlText w:val="•"/>
      <w:lvlJc w:val="left"/>
      <w:pPr>
        <w:ind w:left="3177" w:hanging="376"/>
      </w:pPr>
    </w:lvl>
    <w:lvl w:ilvl="7">
      <w:numFmt w:val="bullet"/>
      <w:lvlText w:val="•"/>
      <w:lvlJc w:val="left"/>
      <w:pPr>
        <w:ind w:left="3643" w:hanging="376"/>
      </w:pPr>
    </w:lvl>
    <w:lvl w:ilvl="8">
      <w:numFmt w:val="bullet"/>
      <w:lvlText w:val="•"/>
      <w:lvlJc w:val="left"/>
      <w:pPr>
        <w:ind w:left="4110" w:hanging="376"/>
      </w:pPr>
    </w:lvl>
  </w:abstractNum>
  <w:abstractNum w:abstractNumId="12" w15:restartNumberingAfterBreak="0">
    <w:nsid w:val="0000040E"/>
    <w:multiLevelType w:val="multilevel"/>
    <w:tmpl w:val="00000891"/>
    <w:lvl w:ilvl="0">
      <w:start w:val="7"/>
      <w:numFmt w:val="decimal"/>
      <w:lvlText w:val="%1"/>
      <w:lvlJc w:val="left"/>
      <w:pPr>
        <w:ind w:left="887" w:hanging="369"/>
      </w:pPr>
    </w:lvl>
    <w:lvl w:ilvl="1">
      <w:start w:val="4"/>
      <w:numFmt w:val="decimal"/>
      <w:lvlText w:val="%1.%2"/>
      <w:lvlJc w:val="left"/>
      <w:pPr>
        <w:ind w:left="887" w:hanging="369"/>
      </w:pPr>
    </w:lvl>
    <w:lvl w:ilvl="2">
      <w:start w:val="3"/>
      <w:numFmt w:val="decimal"/>
      <w:lvlText w:val="%1.%2.%3"/>
      <w:lvlJc w:val="left"/>
      <w:pPr>
        <w:ind w:left="887" w:hanging="369"/>
      </w:pPr>
      <w:rPr>
        <w:rFonts w:ascii="Arial" w:hAnsi="Arial" w:cs="Arial"/>
        <w:b w:val="0"/>
        <w:bCs w:val="0"/>
        <w:i/>
        <w:iCs/>
        <w:spacing w:val="-1"/>
        <w:w w:val="119"/>
        <w:sz w:val="13"/>
        <w:szCs w:val="13"/>
      </w:rPr>
    </w:lvl>
    <w:lvl w:ilvl="3">
      <w:numFmt w:val="bullet"/>
      <w:lvlText w:val="•"/>
      <w:lvlJc w:val="left"/>
      <w:pPr>
        <w:ind w:left="4522" w:hanging="369"/>
      </w:pPr>
    </w:lvl>
    <w:lvl w:ilvl="4">
      <w:numFmt w:val="bullet"/>
      <w:lvlText w:val="•"/>
      <w:lvlJc w:val="left"/>
      <w:pPr>
        <w:ind w:left="5736" w:hanging="369"/>
      </w:pPr>
    </w:lvl>
    <w:lvl w:ilvl="5">
      <w:numFmt w:val="bullet"/>
      <w:lvlText w:val="•"/>
      <w:lvlJc w:val="left"/>
      <w:pPr>
        <w:ind w:left="6950" w:hanging="369"/>
      </w:pPr>
    </w:lvl>
    <w:lvl w:ilvl="6">
      <w:numFmt w:val="bullet"/>
      <w:lvlText w:val="•"/>
      <w:lvlJc w:val="left"/>
      <w:pPr>
        <w:ind w:left="8164" w:hanging="369"/>
      </w:pPr>
    </w:lvl>
    <w:lvl w:ilvl="7">
      <w:numFmt w:val="bullet"/>
      <w:lvlText w:val="•"/>
      <w:lvlJc w:val="left"/>
      <w:pPr>
        <w:ind w:left="9379" w:hanging="369"/>
      </w:pPr>
    </w:lvl>
    <w:lvl w:ilvl="8">
      <w:numFmt w:val="bullet"/>
      <w:lvlText w:val="•"/>
      <w:lvlJc w:val="left"/>
      <w:pPr>
        <w:ind w:left="10593" w:hanging="369"/>
      </w:pPr>
    </w:lvl>
  </w:abstractNum>
  <w:abstractNum w:abstractNumId="13" w15:restartNumberingAfterBreak="0">
    <w:nsid w:val="0000040F"/>
    <w:multiLevelType w:val="multilevel"/>
    <w:tmpl w:val="00000892"/>
    <w:lvl w:ilvl="0">
      <w:start w:val="1"/>
      <w:numFmt w:val="decimal"/>
      <w:lvlText w:val="%1."/>
      <w:lvlJc w:val="left"/>
      <w:pPr>
        <w:ind w:left="713" w:hanging="227"/>
      </w:pPr>
      <w:rPr>
        <w:b w:val="0"/>
        <w:bCs w:val="0"/>
        <w:spacing w:val="-1"/>
        <w:w w:val="112"/>
      </w:rPr>
    </w:lvl>
    <w:lvl w:ilvl="1">
      <w:start w:val="1"/>
      <w:numFmt w:val="lowerLetter"/>
      <w:lvlText w:val="%2."/>
      <w:lvlJc w:val="left"/>
      <w:pPr>
        <w:ind w:left="1176" w:hanging="226"/>
      </w:pPr>
      <w:rPr>
        <w:rFonts w:ascii="Arial" w:hAnsi="Arial" w:cs="Arial"/>
        <w:b w:val="0"/>
        <w:bCs w:val="0"/>
        <w:spacing w:val="-1"/>
        <w:w w:val="111"/>
        <w:sz w:val="13"/>
        <w:szCs w:val="13"/>
      </w:rPr>
    </w:lvl>
    <w:lvl w:ilvl="2">
      <w:numFmt w:val="bullet"/>
      <w:lvlText w:val="•"/>
      <w:lvlJc w:val="left"/>
      <w:pPr>
        <w:ind w:left="1661" w:hanging="226"/>
      </w:pPr>
    </w:lvl>
    <w:lvl w:ilvl="3">
      <w:numFmt w:val="bullet"/>
      <w:lvlText w:val="•"/>
      <w:lvlJc w:val="left"/>
      <w:pPr>
        <w:ind w:left="2142" w:hanging="226"/>
      </w:pPr>
    </w:lvl>
    <w:lvl w:ilvl="4">
      <w:numFmt w:val="bullet"/>
      <w:lvlText w:val="•"/>
      <w:lvlJc w:val="left"/>
      <w:pPr>
        <w:ind w:left="2624" w:hanging="226"/>
      </w:pPr>
    </w:lvl>
    <w:lvl w:ilvl="5">
      <w:numFmt w:val="bullet"/>
      <w:lvlText w:val="•"/>
      <w:lvlJc w:val="left"/>
      <w:pPr>
        <w:ind w:left="3105" w:hanging="226"/>
      </w:pPr>
    </w:lvl>
    <w:lvl w:ilvl="6">
      <w:numFmt w:val="bullet"/>
      <w:lvlText w:val="•"/>
      <w:lvlJc w:val="left"/>
      <w:pPr>
        <w:ind w:left="3586" w:hanging="226"/>
      </w:pPr>
    </w:lvl>
    <w:lvl w:ilvl="7">
      <w:numFmt w:val="bullet"/>
      <w:lvlText w:val="•"/>
      <w:lvlJc w:val="left"/>
      <w:pPr>
        <w:ind w:left="4068" w:hanging="226"/>
      </w:pPr>
    </w:lvl>
    <w:lvl w:ilvl="8">
      <w:numFmt w:val="bullet"/>
      <w:lvlText w:val="•"/>
      <w:lvlJc w:val="left"/>
      <w:pPr>
        <w:ind w:left="4549" w:hanging="226"/>
      </w:pPr>
    </w:lvl>
  </w:abstractNum>
  <w:abstractNum w:abstractNumId="14" w15:restartNumberingAfterBreak="0">
    <w:nsid w:val="258101B5"/>
    <w:multiLevelType w:val="hybridMultilevel"/>
    <w:tmpl w:val="36908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8831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7DF40E1"/>
    <w:multiLevelType w:val="multilevel"/>
    <w:tmpl w:val="517C961C"/>
    <w:lvl w:ilvl="0">
      <w:start w:val="1"/>
      <w:numFmt w:val="decimal"/>
      <w:lvlText w:val="%1.0"/>
      <w:lvlJc w:val="left"/>
      <w:pPr>
        <w:ind w:left="720" w:hanging="360"/>
      </w:pPr>
      <w:rPr>
        <w:rFonts w:hint="default"/>
      </w:rPr>
    </w:lvl>
    <w:lvl w:ilvl="1">
      <w:start w:val="1"/>
      <w:numFmt w:val="decimal"/>
      <w:isLgl/>
      <w:lvlText w:val="%1.%2"/>
      <w:lvlJc w:val="left"/>
      <w:pPr>
        <w:ind w:left="360" w:firstLine="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5EB1680A"/>
    <w:multiLevelType w:val="multilevel"/>
    <w:tmpl w:val="C30889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63F7411A"/>
    <w:multiLevelType w:val="hybridMultilevel"/>
    <w:tmpl w:val="6950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E11979"/>
    <w:multiLevelType w:val="multilevel"/>
    <w:tmpl w:val="7434727E"/>
    <w:lvl w:ilvl="0">
      <w:start w:val="1"/>
      <w:numFmt w:val="lowerLetter"/>
      <w:lvlText w:val="%1."/>
      <w:lvlJc w:val="left"/>
      <w:pPr>
        <w:ind w:left="713" w:hanging="227"/>
      </w:pPr>
      <w:rPr>
        <w:rFonts w:hint="default"/>
        <w:b w:val="0"/>
        <w:bCs w:val="0"/>
        <w:spacing w:val="-1"/>
        <w:w w:val="112"/>
      </w:rPr>
    </w:lvl>
    <w:lvl w:ilvl="1">
      <w:start w:val="1"/>
      <w:numFmt w:val="lowerLetter"/>
      <w:lvlText w:val="%2."/>
      <w:lvlJc w:val="left"/>
      <w:pPr>
        <w:ind w:left="1176" w:hanging="226"/>
      </w:pPr>
      <w:rPr>
        <w:rFonts w:ascii="Arial" w:hAnsi="Arial" w:cs="Arial"/>
        <w:b w:val="0"/>
        <w:bCs w:val="0"/>
        <w:spacing w:val="-1"/>
        <w:w w:val="111"/>
        <w:sz w:val="13"/>
        <w:szCs w:val="13"/>
      </w:rPr>
    </w:lvl>
    <w:lvl w:ilvl="2">
      <w:numFmt w:val="bullet"/>
      <w:lvlText w:val="•"/>
      <w:lvlJc w:val="left"/>
      <w:pPr>
        <w:ind w:left="1661" w:hanging="226"/>
      </w:pPr>
    </w:lvl>
    <w:lvl w:ilvl="3">
      <w:numFmt w:val="bullet"/>
      <w:lvlText w:val="•"/>
      <w:lvlJc w:val="left"/>
      <w:pPr>
        <w:ind w:left="2142" w:hanging="226"/>
      </w:pPr>
    </w:lvl>
    <w:lvl w:ilvl="4">
      <w:numFmt w:val="bullet"/>
      <w:lvlText w:val="•"/>
      <w:lvlJc w:val="left"/>
      <w:pPr>
        <w:ind w:left="2624" w:hanging="226"/>
      </w:pPr>
    </w:lvl>
    <w:lvl w:ilvl="5">
      <w:numFmt w:val="bullet"/>
      <w:lvlText w:val="•"/>
      <w:lvlJc w:val="left"/>
      <w:pPr>
        <w:ind w:left="3105" w:hanging="226"/>
      </w:pPr>
    </w:lvl>
    <w:lvl w:ilvl="6">
      <w:numFmt w:val="bullet"/>
      <w:lvlText w:val="•"/>
      <w:lvlJc w:val="left"/>
      <w:pPr>
        <w:ind w:left="3586" w:hanging="226"/>
      </w:pPr>
    </w:lvl>
    <w:lvl w:ilvl="7">
      <w:numFmt w:val="bullet"/>
      <w:lvlText w:val="•"/>
      <w:lvlJc w:val="left"/>
      <w:pPr>
        <w:ind w:left="4068" w:hanging="226"/>
      </w:pPr>
    </w:lvl>
    <w:lvl w:ilvl="8">
      <w:numFmt w:val="bullet"/>
      <w:lvlText w:val="•"/>
      <w:lvlJc w:val="left"/>
      <w:pPr>
        <w:ind w:left="4549" w:hanging="226"/>
      </w:pPr>
    </w:lvl>
  </w:abstractNum>
  <w:abstractNum w:abstractNumId="20" w15:restartNumberingAfterBreak="0">
    <w:nsid w:val="77D6262F"/>
    <w:multiLevelType w:val="multilevel"/>
    <w:tmpl w:val="54F49C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3"/>
  </w:num>
  <w:num w:numId="2">
    <w:abstractNumId w:val="12"/>
  </w:num>
  <w:num w:numId="3">
    <w:abstractNumId w:val="11"/>
  </w:num>
  <w:num w:numId="4">
    <w:abstractNumId w:val="10"/>
  </w:num>
  <w:num w:numId="5">
    <w:abstractNumId w:val="9"/>
  </w:num>
  <w:num w:numId="6">
    <w:abstractNumId w:val="8"/>
  </w:num>
  <w:num w:numId="7">
    <w:abstractNumId w:val="7"/>
  </w:num>
  <w:num w:numId="8">
    <w:abstractNumId w:val="6"/>
  </w:num>
  <w:num w:numId="9">
    <w:abstractNumId w:val="5"/>
  </w:num>
  <w:num w:numId="10">
    <w:abstractNumId w:val="4"/>
  </w:num>
  <w:num w:numId="11">
    <w:abstractNumId w:val="3"/>
  </w:num>
  <w:num w:numId="12">
    <w:abstractNumId w:val="2"/>
  </w:num>
  <w:num w:numId="13">
    <w:abstractNumId w:val="1"/>
  </w:num>
  <w:num w:numId="14">
    <w:abstractNumId w:val="0"/>
  </w:num>
  <w:num w:numId="15">
    <w:abstractNumId w:val="20"/>
  </w:num>
  <w:num w:numId="16">
    <w:abstractNumId w:val="18"/>
  </w:num>
  <w:num w:numId="17">
    <w:abstractNumId w:val="16"/>
  </w:num>
  <w:num w:numId="18">
    <w:abstractNumId w:val="14"/>
  </w:num>
  <w:num w:numId="19">
    <w:abstractNumId w:val="17"/>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795"/>
    <w:rsid w:val="0008388F"/>
    <w:rsid w:val="001435FE"/>
    <w:rsid w:val="00147C52"/>
    <w:rsid w:val="00187670"/>
    <w:rsid w:val="001A5D6D"/>
    <w:rsid w:val="001F6306"/>
    <w:rsid w:val="00201153"/>
    <w:rsid w:val="00236EFA"/>
    <w:rsid w:val="00246516"/>
    <w:rsid w:val="00263C77"/>
    <w:rsid w:val="002F2021"/>
    <w:rsid w:val="00300870"/>
    <w:rsid w:val="003866B6"/>
    <w:rsid w:val="003A5940"/>
    <w:rsid w:val="00424CE8"/>
    <w:rsid w:val="00462DF1"/>
    <w:rsid w:val="004701CE"/>
    <w:rsid w:val="004A5F66"/>
    <w:rsid w:val="004E0E27"/>
    <w:rsid w:val="004E58B1"/>
    <w:rsid w:val="004F4579"/>
    <w:rsid w:val="005045D0"/>
    <w:rsid w:val="005251CA"/>
    <w:rsid w:val="00556818"/>
    <w:rsid w:val="00560760"/>
    <w:rsid w:val="005746EA"/>
    <w:rsid w:val="00626C73"/>
    <w:rsid w:val="006374D6"/>
    <w:rsid w:val="006A4EED"/>
    <w:rsid w:val="00761CD8"/>
    <w:rsid w:val="00765AAD"/>
    <w:rsid w:val="007F6AD0"/>
    <w:rsid w:val="00840347"/>
    <w:rsid w:val="00880DC6"/>
    <w:rsid w:val="008D2FD8"/>
    <w:rsid w:val="0099404F"/>
    <w:rsid w:val="009A26F2"/>
    <w:rsid w:val="009D49D6"/>
    <w:rsid w:val="009E24E0"/>
    <w:rsid w:val="00AA1893"/>
    <w:rsid w:val="00B04BCE"/>
    <w:rsid w:val="00B11795"/>
    <w:rsid w:val="00B81011"/>
    <w:rsid w:val="00B92599"/>
    <w:rsid w:val="00BB170F"/>
    <w:rsid w:val="00BD7842"/>
    <w:rsid w:val="00C461FD"/>
    <w:rsid w:val="00C74E0F"/>
    <w:rsid w:val="00C837EF"/>
    <w:rsid w:val="00CC44A9"/>
    <w:rsid w:val="00CD1F38"/>
    <w:rsid w:val="00CF2986"/>
    <w:rsid w:val="00D53FF2"/>
    <w:rsid w:val="00E674AC"/>
    <w:rsid w:val="00F07CFB"/>
    <w:rsid w:val="00F97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03B68"/>
  <w15:chartTrackingRefBased/>
  <w15:docId w15:val="{8F1E6F38-8BE2-44DB-B430-CC73FB26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B11795"/>
    <w:pPr>
      <w:autoSpaceDE w:val="0"/>
      <w:autoSpaceDN w:val="0"/>
      <w:adjustRightInd w:val="0"/>
      <w:spacing w:after="0" w:line="240" w:lineRule="auto"/>
      <w:ind w:left="542" w:hanging="409"/>
      <w:outlineLvl w:val="0"/>
    </w:pPr>
    <w:rPr>
      <w:rFonts w:ascii="Arial" w:hAnsi="Arial" w:cs="Arial"/>
      <w:sz w:val="27"/>
      <w:szCs w:val="27"/>
      <w:u w:val="single"/>
    </w:rPr>
  </w:style>
  <w:style w:type="paragraph" w:styleId="Heading2">
    <w:name w:val="heading 2"/>
    <w:basedOn w:val="Normal"/>
    <w:next w:val="Normal"/>
    <w:link w:val="Heading2Char"/>
    <w:uiPriority w:val="1"/>
    <w:qFormat/>
    <w:rsid w:val="00B11795"/>
    <w:pPr>
      <w:autoSpaceDE w:val="0"/>
      <w:autoSpaceDN w:val="0"/>
      <w:adjustRightInd w:val="0"/>
      <w:spacing w:after="0" w:line="240" w:lineRule="auto"/>
      <w:outlineLvl w:val="1"/>
    </w:pPr>
    <w:rPr>
      <w:rFonts w:ascii="Arial" w:hAnsi="Arial" w:cs="Arial"/>
      <w:sz w:val="18"/>
      <w:szCs w:val="18"/>
    </w:rPr>
  </w:style>
  <w:style w:type="paragraph" w:styleId="Heading3">
    <w:name w:val="heading 3"/>
    <w:basedOn w:val="Normal"/>
    <w:next w:val="Normal"/>
    <w:link w:val="Heading3Char"/>
    <w:uiPriority w:val="1"/>
    <w:qFormat/>
    <w:rsid w:val="00B11795"/>
    <w:pPr>
      <w:autoSpaceDE w:val="0"/>
      <w:autoSpaceDN w:val="0"/>
      <w:adjustRightInd w:val="0"/>
      <w:spacing w:after="0" w:line="240" w:lineRule="auto"/>
      <w:outlineLvl w:val="2"/>
    </w:pPr>
    <w:rPr>
      <w:rFonts w:ascii="Arial" w:hAnsi="Arial" w:cs="Arial"/>
      <w:sz w:val="16"/>
      <w:szCs w:val="16"/>
      <w:u w:val="single"/>
    </w:rPr>
  </w:style>
  <w:style w:type="paragraph" w:styleId="Heading4">
    <w:name w:val="heading 4"/>
    <w:basedOn w:val="Normal"/>
    <w:next w:val="Normal"/>
    <w:link w:val="Heading4Char"/>
    <w:uiPriority w:val="1"/>
    <w:qFormat/>
    <w:rsid w:val="00B11795"/>
    <w:pPr>
      <w:autoSpaceDE w:val="0"/>
      <w:autoSpaceDN w:val="0"/>
      <w:adjustRightInd w:val="0"/>
      <w:spacing w:before="83" w:after="0" w:line="240" w:lineRule="auto"/>
      <w:outlineLvl w:val="3"/>
    </w:pPr>
    <w:rPr>
      <w:rFonts w:ascii="Arial" w:hAnsi="Arial" w:cs="Arial"/>
      <w:b/>
      <w:bCs/>
      <w:sz w:val="15"/>
      <w:szCs w:val="15"/>
      <w:u w:val="single"/>
    </w:rPr>
  </w:style>
  <w:style w:type="paragraph" w:styleId="Heading5">
    <w:name w:val="heading 5"/>
    <w:basedOn w:val="Normal"/>
    <w:next w:val="Normal"/>
    <w:link w:val="Heading5Char"/>
    <w:uiPriority w:val="1"/>
    <w:qFormat/>
    <w:rsid w:val="00B11795"/>
    <w:pPr>
      <w:autoSpaceDE w:val="0"/>
      <w:autoSpaceDN w:val="0"/>
      <w:adjustRightInd w:val="0"/>
      <w:spacing w:after="0" w:line="240" w:lineRule="auto"/>
      <w:jc w:val="both"/>
      <w:outlineLvl w:val="4"/>
    </w:pPr>
    <w:rPr>
      <w:rFonts w:ascii="Arial" w:hAnsi="Arial" w:cs="Arial"/>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11795"/>
    <w:rPr>
      <w:rFonts w:ascii="Arial" w:hAnsi="Arial" w:cs="Arial"/>
      <w:sz w:val="27"/>
      <w:szCs w:val="27"/>
      <w:u w:val="single"/>
    </w:rPr>
  </w:style>
  <w:style w:type="character" w:customStyle="1" w:styleId="Heading2Char">
    <w:name w:val="Heading 2 Char"/>
    <w:basedOn w:val="DefaultParagraphFont"/>
    <w:link w:val="Heading2"/>
    <w:uiPriority w:val="1"/>
    <w:rsid w:val="00B11795"/>
    <w:rPr>
      <w:rFonts w:ascii="Arial" w:hAnsi="Arial" w:cs="Arial"/>
      <w:sz w:val="18"/>
      <w:szCs w:val="18"/>
    </w:rPr>
  </w:style>
  <w:style w:type="character" w:customStyle="1" w:styleId="Heading3Char">
    <w:name w:val="Heading 3 Char"/>
    <w:basedOn w:val="DefaultParagraphFont"/>
    <w:link w:val="Heading3"/>
    <w:uiPriority w:val="1"/>
    <w:rsid w:val="00B11795"/>
    <w:rPr>
      <w:rFonts w:ascii="Arial" w:hAnsi="Arial" w:cs="Arial"/>
      <w:sz w:val="16"/>
      <w:szCs w:val="16"/>
      <w:u w:val="single"/>
    </w:rPr>
  </w:style>
  <w:style w:type="character" w:customStyle="1" w:styleId="Heading4Char">
    <w:name w:val="Heading 4 Char"/>
    <w:basedOn w:val="DefaultParagraphFont"/>
    <w:link w:val="Heading4"/>
    <w:uiPriority w:val="1"/>
    <w:rsid w:val="00B11795"/>
    <w:rPr>
      <w:rFonts w:ascii="Arial" w:hAnsi="Arial" w:cs="Arial"/>
      <w:b/>
      <w:bCs/>
      <w:sz w:val="15"/>
      <w:szCs w:val="15"/>
      <w:u w:val="single"/>
    </w:rPr>
  </w:style>
  <w:style w:type="character" w:customStyle="1" w:styleId="Heading5Char">
    <w:name w:val="Heading 5 Char"/>
    <w:basedOn w:val="DefaultParagraphFont"/>
    <w:link w:val="Heading5"/>
    <w:uiPriority w:val="1"/>
    <w:rsid w:val="00B11795"/>
    <w:rPr>
      <w:rFonts w:ascii="Arial" w:hAnsi="Arial" w:cs="Arial"/>
      <w:sz w:val="14"/>
      <w:szCs w:val="14"/>
    </w:rPr>
  </w:style>
  <w:style w:type="numbering" w:customStyle="1" w:styleId="NoList1">
    <w:name w:val="No List1"/>
    <w:next w:val="NoList"/>
    <w:uiPriority w:val="99"/>
    <w:semiHidden/>
    <w:unhideWhenUsed/>
    <w:rsid w:val="00B11795"/>
  </w:style>
  <w:style w:type="paragraph" w:styleId="BodyText">
    <w:name w:val="Body Text"/>
    <w:basedOn w:val="Normal"/>
    <w:link w:val="BodyTextChar"/>
    <w:uiPriority w:val="1"/>
    <w:qFormat/>
    <w:rsid w:val="00B11795"/>
    <w:pPr>
      <w:autoSpaceDE w:val="0"/>
      <w:autoSpaceDN w:val="0"/>
      <w:adjustRightInd w:val="0"/>
      <w:spacing w:after="0" w:line="240" w:lineRule="auto"/>
    </w:pPr>
    <w:rPr>
      <w:rFonts w:ascii="Arial" w:hAnsi="Arial" w:cs="Arial"/>
      <w:sz w:val="13"/>
      <w:szCs w:val="13"/>
    </w:rPr>
  </w:style>
  <w:style w:type="character" w:customStyle="1" w:styleId="BodyTextChar">
    <w:name w:val="Body Text Char"/>
    <w:basedOn w:val="DefaultParagraphFont"/>
    <w:link w:val="BodyText"/>
    <w:uiPriority w:val="1"/>
    <w:rsid w:val="00B11795"/>
    <w:rPr>
      <w:rFonts w:ascii="Arial" w:hAnsi="Arial" w:cs="Arial"/>
      <w:sz w:val="13"/>
      <w:szCs w:val="13"/>
    </w:rPr>
  </w:style>
  <w:style w:type="paragraph" w:styleId="Title">
    <w:name w:val="Title"/>
    <w:basedOn w:val="Normal"/>
    <w:next w:val="Normal"/>
    <w:link w:val="TitleChar"/>
    <w:uiPriority w:val="1"/>
    <w:qFormat/>
    <w:rsid w:val="00B11795"/>
    <w:pPr>
      <w:autoSpaceDE w:val="0"/>
      <w:autoSpaceDN w:val="0"/>
      <w:adjustRightInd w:val="0"/>
      <w:spacing w:before="34" w:after="0" w:line="240" w:lineRule="auto"/>
    </w:pPr>
    <w:rPr>
      <w:rFonts w:ascii="Arial" w:hAnsi="Arial" w:cs="Arial"/>
      <w:b/>
      <w:bCs/>
      <w:i/>
      <w:iCs/>
      <w:sz w:val="45"/>
      <w:szCs w:val="45"/>
    </w:rPr>
  </w:style>
  <w:style w:type="character" w:customStyle="1" w:styleId="TitleChar">
    <w:name w:val="Title Char"/>
    <w:basedOn w:val="DefaultParagraphFont"/>
    <w:link w:val="Title"/>
    <w:uiPriority w:val="1"/>
    <w:rsid w:val="00B11795"/>
    <w:rPr>
      <w:rFonts w:ascii="Arial" w:hAnsi="Arial" w:cs="Arial"/>
      <w:b/>
      <w:bCs/>
      <w:i/>
      <w:iCs/>
      <w:sz w:val="45"/>
      <w:szCs w:val="45"/>
    </w:rPr>
  </w:style>
  <w:style w:type="paragraph" w:styleId="ListParagraph">
    <w:name w:val="List Paragraph"/>
    <w:basedOn w:val="Normal"/>
    <w:uiPriority w:val="1"/>
    <w:qFormat/>
    <w:rsid w:val="00B11795"/>
    <w:pPr>
      <w:autoSpaceDE w:val="0"/>
      <w:autoSpaceDN w:val="0"/>
      <w:adjustRightInd w:val="0"/>
      <w:spacing w:after="0" w:line="240" w:lineRule="auto"/>
      <w:ind w:left="129" w:hanging="384"/>
    </w:pPr>
    <w:rPr>
      <w:rFonts w:ascii="Arial" w:hAnsi="Arial" w:cs="Arial"/>
      <w:sz w:val="24"/>
      <w:szCs w:val="24"/>
    </w:rPr>
  </w:style>
  <w:style w:type="paragraph" w:customStyle="1" w:styleId="TableParagraph">
    <w:name w:val="Table Paragraph"/>
    <w:basedOn w:val="Normal"/>
    <w:uiPriority w:val="1"/>
    <w:qFormat/>
    <w:rsid w:val="00B11795"/>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1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795"/>
  </w:style>
  <w:style w:type="paragraph" w:styleId="Footer">
    <w:name w:val="footer"/>
    <w:basedOn w:val="Normal"/>
    <w:link w:val="FooterChar"/>
    <w:uiPriority w:val="99"/>
    <w:unhideWhenUsed/>
    <w:rsid w:val="00B11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795"/>
  </w:style>
  <w:style w:type="table" w:styleId="TableGrid">
    <w:name w:val="Table Grid"/>
    <w:basedOn w:val="TableNormal"/>
    <w:uiPriority w:val="39"/>
    <w:rsid w:val="009A2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BB170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24</Pages>
  <Words>3775</Words>
  <Characters>21522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McCraw</dc:creator>
  <cp:keywords/>
  <dc:description/>
  <cp:lastModifiedBy>William McCraw</cp:lastModifiedBy>
  <cp:revision>35</cp:revision>
  <dcterms:created xsi:type="dcterms:W3CDTF">2021-02-15T07:58:00Z</dcterms:created>
  <dcterms:modified xsi:type="dcterms:W3CDTF">2021-02-15T12:53:00Z</dcterms:modified>
</cp:coreProperties>
</file>